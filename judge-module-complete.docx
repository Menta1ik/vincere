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1B37" w:rsidRDefault="00AB60D1" w14:paraId="25880526" w14:textId="77777777">
      <w:pPr>
        <w:pStyle w:val="Heading1"/>
        <w:rPr>
          <w:b w:val="0"/>
        </w:rPr>
      </w:pPr>
      <w:r>
        <w:rPr>
          <w:b w:val="0"/>
        </w:rPr>
        <w:t>Модуль судейства: Полная спецификация (MVP)</w:t>
      </w:r>
    </w:p>
    <w:p w:rsidR="00BB1B37" w:rsidRDefault="00AB60D1" w14:paraId="15FC6EDE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Judge Management Module - Backoffice Web Interface</w:t>
      </w:r>
    </w:p>
    <w:p w:rsidR="00BB1B37" w:rsidRDefault="00AB60D1" w14:paraId="672A6659" w14:textId="36CF368C"/>
    <w:p w:rsidR="00BB1B37" w:rsidRDefault="00AB60D1" w14:paraId="4C395D4E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📋</w:t>
      </w:r>
      <w:r>
        <w:rPr>
          <w:b w:val="0"/>
          <w:i w:val="0"/>
        </w:rPr>
        <w:t xml:space="preserve"> Содержание</w:t>
      </w:r>
    </w:p>
    <w:p w:rsidR="00BB1B37" w:rsidRDefault="00AB60D1" w14:paraId="640698F9" w14:textId="77777777">
      <w:pPr>
        <w:numPr>
          <w:ilvl w:val="0"/>
          <w:numId w:val="1"/>
        </w:numPr>
      </w:pPr>
      <w:hyperlink w:history="1" w:anchor="1-архитектура-модуля">
        <w:r>
          <w:rPr>
            <w:rStyle w:val="Hyperlink"/>
          </w:rPr>
          <w:t>Архитектура модуля</w:t>
        </w:r>
      </w:hyperlink>
    </w:p>
    <w:p w:rsidR="00BB1B37" w:rsidRDefault="00AB60D1" w14:paraId="145A5A51" w14:textId="77777777">
      <w:pPr>
        <w:numPr>
          <w:ilvl w:val="0"/>
          <w:numId w:val="1"/>
        </w:numPr>
      </w:pPr>
      <w:hyperlink w:history="1" w:anchor="2-регистрация-судей">
        <w:r>
          <w:rPr>
            <w:rStyle w:val="Hyperlink"/>
          </w:rPr>
          <w:t>Регистрация судей</w:t>
        </w:r>
      </w:hyperlink>
    </w:p>
    <w:p w:rsidR="00BB1B37" w:rsidRDefault="00AB60D1" w14:paraId="1B233969" w14:textId="77777777">
      <w:pPr>
        <w:numPr>
          <w:ilvl w:val="0"/>
          <w:numId w:val="1"/>
        </w:numPr>
      </w:pPr>
      <w:hyperlink w:history="1" w:anchor="3-judge-dashboard">
        <w:r>
          <w:rPr>
            <w:rStyle w:val="Hyperlink"/>
          </w:rPr>
          <w:t>Judge Dashboard</w:t>
        </w:r>
      </w:hyperlink>
    </w:p>
    <w:p w:rsidR="00BB1B37" w:rsidRDefault="00AB60D1" w14:paraId="70C60B3D" w14:textId="77777777">
      <w:pPr>
        <w:numPr>
          <w:ilvl w:val="0"/>
          <w:numId w:val="1"/>
        </w:numPr>
      </w:pPr>
      <w:hyperlink w:history="1" w:anchor="4-judge-workspace">
        <w:r>
          <w:rPr>
            <w:rStyle w:val="Hyperlink"/>
          </w:rPr>
          <w:t>Judge Workspace</w:t>
        </w:r>
      </w:hyperlink>
    </w:p>
    <w:p w:rsidR="00BB1B37" w:rsidRDefault="00AB60D1" w14:paraId="61CFB4CA" w14:textId="77777777">
      <w:pPr>
        <w:numPr>
          <w:ilvl w:val="0"/>
          <w:numId w:val="1"/>
        </w:numPr>
      </w:pPr>
      <w:hyperlink w:history="1" w:anchor="5-режимы-судейства">
        <w:r>
          <w:rPr>
            <w:rStyle w:val="Hyperlink"/>
          </w:rPr>
          <w:t>Режимы судейства</w:t>
        </w:r>
      </w:hyperlink>
    </w:p>
    <w:p w:rsidR="00BB1B37" w:rsidRDefault="00AB60D1" w14:paraId="6D563951" w14:textId="77777777">
      <w:pPr>
        <w:numPr>
          <w:ilvl w:val="0"/>
          <w:numId w:val="1"/>
        </w:numPr>
      </w:pPr>
      <w:hyperlink w:history="1" w:anchor="6-протокол-судейства">
        <w:r>
          <w:rPr>
            <w:rStyle w:val="Hyperlink"/>
          </w:rPr>
          <w:t>Протокол судейства</w:t>
        </w:r>
      </w:hyperlink>
    </w:p>
    <w:p w:rsidR="00BB1B37" w:rsidRDefault="00AB60D1" w14:paraId="227463CD" w14:textId="77777777">
      <w:pPr>
        <w:numPr>
          <w:ilvl w:val="0"/>
          <w:numId w:val="1"/>
        </w:numPr>
      </w:pPr>
      <w:hyperlink w:history="1" w:anchor="7-управление-оценками">
        <w:r>
          <w:rPr>
            <w:rStyle w:val="Hyperlink"/>
          </w:rPr>
          <w:t>Управление оценками</w:t>
        </w:r>
      </w:hyperlink>
    </w:p>
    <w:p w:rsidR="00BB1B37" w:rsidRDefault="00AB60D1" w14:paraId="5B11B5D4" w14:textId="77777777">
      <w:pPr>
        <w:numPr>
          <w:ilvl w:val="0"/>
          <w:numId w:val="1"/>
        </w:numPr>
      </w:pPr>
      <w:hyperlink w:history="1" w:anchor="8-база-данных">
        <w:r>
          <w:rPr>
            <w:rStyle w:val="Hyperlink"/>
          </w:rPr>
          <w:t>База данных</w:t>
        </w:r>
      </w:hyperlink>
    </w:p>
    <w:p w:rsidR="00BB1B37" w:rsidRDefault="00AB60D1" w14:paraId="39189E0E" w14:textId="77777777">
      <w:pPr>
        <w:numPr>
          <w:ilvl w:val="0"/>
          <w:numId w:val="1"/>
        </w:numPr>
      </w:pPr>
      <w:hyperlink w:history="1" w:anchor="9-интеграция-с-платформой">
        <w:r>
          <w:rPr>
            <w:rStyle w:val="Hyperlink"/>
          </w:rPr>
          <w:t>Интеграция с платформой</w:t>
        </w:r>
      </w:hyperlink>
    </w:p>
    <w:p w:rsidR="00BB1B37" w:rsidRDefault="00AB60D1" w14:paraId="3409E8BD" w14:textId="77777777">
      <w:pPr>
        <w:numPr>
          <w:ilvl w:val="0"/>
          <w:numId w:val="1"/>
        </w:numPr>
      </w:pPr>
      <w:hyperlink w:history="1" w:anchor="10-безопасность">
        <w:r>
          <w:rPr>
            <w:rStyle w:val="Hyperlink"/>
          </w:rPr>
          <w:t>Безопасность</w:t>
        </w:r>
      </w:hyperlink>
    </w:p>
    <w:p w:rsidR="00BB1B37" w:rsidRDefault="00AB60D1" w14:paraId="07EAF453" w14:textId="5899AD5E">
      <w:pPr>
        <w:numPr>
          <w:ilvl w:val="0"/>
          <w:numId w:val="1"/>
        </w:numPr>
        <w:rPr/>
      </w:pPr>
      <w:hyperlink w:anchor="11-требования-к-разработке">
        <w:r w:rsidRPr="29C91FF7" w:rsidR="00AB60D1">
          <w:rPr>
            <w:rStyle w:val="Hyperlink"/>
          </w:rPr>
          <w:t>Требования к разработке</w:t>
        </w:r>
      </w:hyperlink>
    </w:p>
    <w:p w:rsidR="00BB1B37" w:rsidRDefault="00AB60D1" w14:paraId="0A37501D" w14:textId="66F37CD5"/>
    <w:p w:rsidR="00BB1B37" w:rsidRDefault="00AB60D1" w14:paraId="25445A51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1. Архитектура модуля</w:t>
      </w:r>
    </w:p>
    <w:p w:rsidR="00BB1B37" w:rsidRDefault="00AB60D1" w14:paraId="7B126E8F" w14:textId="77777777">
      <w:pPr>
        <w:pStyle w:val="Heading3"/>
        <w:rPr>
          <w:b w:val="0"/>
        </w:rPr>
      </w:pPr>
      <w:r>
        <w:rPr>
          <w:b w:val="0"/>
        </w:rPr>
        <w:t>1.1 Общая структура (MVP - BACKOFFICE ONLY)</w:t>
      </w:r>
    </w:p>
    <w:p w:rsidR="00BB1B37" w:rsidRDefault="00AB60D1" w14:paraId="600CEBDA" w14:textId="77777777">
      <w:pPr>
        <w:pStyle w:val="FencedCode"/>
      </w:pPr>
      <w:r>
        <w:t>Judge Backoffice Portal (Веб)</w:t>
      </w:r>
      <w:r>
        <w:br/>
      </w:r>
      <w:r>
        <w:t>├─ Главное окно (Judge Dashboard)</w:t>
      </w:r>
      <w:r>
        <w:br/>
      </w:r>
      <w:r>
        <w:t>│  ├─ Рабочие турниры (Active Tournaments)</w:t>
      </w:r>
      <w:r>
        <w:br/>
      </w:r>
      <w:r>
        <w:t>│  ├─ Запланированные турниры (Scheduled)</w:t>
      </w:r>
      <w:r>
        <w:br/>
      </w:r>
      <w:r>
        <w:t>│  ├─ Архив (Archive)</w:t>
      </w:r>
      <w:r>
        <w:br/>
      </w:r>
      <w:r>
        <w:t>│  └─ Уведомления (Notifications)</w:t>
      </w:r>
      <w:r>
        <w:br/>
      </w:r>
      <w:r>
        <w:t>│</w:t>
      </w:r>
      <w:r>
        <w:br/>
      </w:r>
      <w:r>
        <w:t>├─ Рабочее место судьи (Judge Workspace)</w:t>
      </w:r>
      <w:r>
        <w:br/>
      </w:r>
      <w:r>
        <w:t>│  ├─ Список видео для оценки</w:t>
      </w:r>
      <w:r>
        <w:br/>
      </w:r>
      <w:r>
        <w:t>│  ├─ Форма оценки (зависит от режима)</w:t>
      </w:r>
      <w:r>
        <w:br/>
      </w:r>
      <w:r>
        <w:t>│  ├─ Видеоплеер (Bunny Stream)</w:t>
      </w:r>
      <w:r>
        <w:br/>
      </w:r>
      <w:r>
        <w:t>│  └─ Навигация между видео</w:t>
      </w:r>
      <w:r>
        <w:br/>
      </w:r>
      <w:r>
        <w:t>│</w:t>
      </w:r>
      <w:r>
        <w:br/>
      </w:r>
      <w:r>
        <w:t>├─ Протокол судейства (Judging Protocol)</w:t>
      </w:r>
      <w:r>
        <w:br/>
      </w:r>
      <w:r>
        <w:t>│  ├─ Результаты оценок</w:t>
      </w:r>
      <w:r>
        <w:br/>
      </w:r>
      <w:r>
        <w:t>│  ├─ Экспорт (PDF, Excel)</w:t>
      </w:r>
      <w:r>
        <w:br/>
      </w:r>
      <w:r>
        <w:t>│  └─ История изменений</w:t>
      </w:r>
      <w:r>
        <w:br/>
      </w:r>
      <w:r>
        <w:t>│</w:t>
      </w:r>
      <w:r>
        <w:br/>
      </w:r>
      <w:r>
        <w:t>└─ Профиль судьи (Judge Profile)</w:t>
      </w:r>
      <w:r>
        <w:br/>
      </w:r>
      <w:r>
        <w:t xml:space="preserve">   ├─ Личны</w:t>
      </w:r>
      <w:r>
        <w:t>е данные</w:t>
      </w:r>
      <w:r>
        <w:br/>
      </w:r>
      <w:r>
        <w:t xml:space="preserve">   ├─ Квалификация</w:t>
      </w:r>
      <w:r>
        <w:br/>
      </w:r>
      <w:r>
        <w:t xml:space="preserve">   └─ История судейства</w:t>
      </w:r>
    </w:p>
    <w:p w:rsidR="00BB1B37" w:rsidRDefault="00AB60D1" w14:paraId="1471A334" w14:textId="77777777">
      <w:pPr>
        <w:pStyle w:val="Heading3"/>
        <w:rPr>
          <w:b w:val="0"/>
        </w:rPr>
      </w:pPr>
      <w:r>
        <w:rPr>
          <w:b w:val="0"/>
        </w:rPr>
        <w:t>1.2 MVP vs Future</w:t>
      </w:r>
    </w:p>
    <w:p w:rsidR="00BB1B37" w:rsidRDefault="00AB60D1" w14:paraId="194D4F36" w14:textId="5565DBAA">
      <w:pPr>
        <w:pStyle w:val="FencedCode"/>
      </w:pPr>
      <w:r w:rsidR="00AB60D1">
        <w:rPr/>
        <w:t>MVP (</w:t>
      </w:r>
      <w:r w:rsidR="00AB60D1">
        <w:rPr/>
        <w:t>текущая</w:t>
      </w:r>
      <w:r w:rsidR="00AB60D1">
        <w:rPr/>
        <w:t xml:space="preserve"> </w:t>
      </w:r>
      <w:r w:rsidR="00AB60D1">
        <w:rPr/>
        <w:t>фаза</w:t>
      </w:r>
      <w:r w:rsidR="00AB60D1">
        <w:rPr/>
        <w:t>):</w:t>
      </w:r>
      <w:r>
        <w:br/>
      </w:r>
      <w:r w:rsidR="00AB60D1">
        <w:rPr/>
        <w:t>├─ ✅ Веб-бэкофис (desktop/tablet)</w:t>
      </w:r>
      <w:r>
        <w:br/>
      </w:r>
      <w:r w:rsidR="00AB60D1">
        <w:rPr/>
        <w:t xml:space="preserve">├─ ✅ 5 </w:t>
      </w:r>
      <w:r w:rsidR="00AB60D1">
        <w:rPr/>
        <w:t>режимов</w:t>
      </w:r>
      <w:r w:rsidR="00AB60D1">
        <w:rPr/>
        <w:t xml:space="preserve"> судейства</w:t>
      </w:r>
      <w:r>
        <w:br/>
      </w:r>
      <w:r w:rsidR="6024A267">
        <w:rPr/>
        <w:t>└─</w:t>
      </w:r>
      <w:r w:rsidR="00AB60D1">
        <w:rPr/>
        <w:t xml:space="preserve"> ✅ PDF/Excel экспорт</w:t>
      </w:r>
      <w:r>
        <w:br/>
      </w:r>
      <w:r>
        <w:br/>
      </w:r>
      <w:r w:rsidR="00AB60D1">
        <w:rPr/>
        <w:t xml:space="preserve">Будущие </w:t>
      </w:r>
      <w:r w:rsidR="00AB60D1">
        <w:rPr/>
        <w:t>версии</w:t>
      </w:r>
      <w:r w:rsidR="00AB60D1">
        <w:rPr/>
        <w:t>:</w:t>
      </w:r>
      <w:r>
        <w:br/>
      </w:r>
      <w:r w:rsidR="00AB60D1">
        <w:rPr/>
        <w:t xml:space="preserve">├─ V1.5+: </w:t>
      </w:r>
      <w:r w:rsidR="00AB60D1">
        <w:rPr/>
        <w:t>Мобильный</w:t>
      </w:r>
      <w:r w:rsidR="00AB60D1">
        <w:rPr/>
        <w:t xml:space="preserve"> </w:t>
      </w:r>
      <w:r w:rsidR="00AB60D1">
        <w:rPr/>
        <w:t>веб</w:t>
      </w:r>
      <w:r w:rsidR="00AB60D1">
        <w:rPr/>
        <w:t xml:space="preserve"> (responsive </w:t>
      </w:r>
      <w:r w:rsidR="00AB60D1">
        <w:rPr/>
        <w:t>для</w:t>
      </w:r>
      <w:r w:rsidR="00AB60D1">
        <w:rPr/>
        <w:t xml:space="preserve"> </w:t>
      </w:r>
      <w:r w:rsidR="00AB60D1">
        <w:rPr/>
        <w:t>телефонов</w:t>
      </w:r>
      <w:r w:rsidR="00AB60D1">
        <w:rPr/>
        <w:t>)</w:t>
      </w:r>
      <w:r>
        <w:br/>
      </w:r>
      <w:r w:rsidR="00AB60D1">
        <w:rPr/>
        <w:t>├─ V2.0+: Native iOS app (</w:t>
      </w:r>
      <w:r w:rsidR="00AB60D1">
        <w:rPr/>
        <w:t>если</w:t>
      </w:r>
      <w:r w:rsidR="00AB60D1">
        <w:rPr/>
        <w:t xml:space="preserve"> </w:t>
      </w:r>
      <w:r w:rsidR="00AB60D1">
        <w:rPr/>
        <w:t>спрос</w:t>
      </w:r>
      <w:r w:rsidR="00AB60D1">
        <w:rPr/>
        <w:t>)</w:t>
      </w:r>
      <w:r>
        <w:br/>
      </w:r>
      <w:r w:rsidR="00AB60D1">
        <w:rPr/>
        <w:t>├─ V2.0+: Native Android app (</w:t>
      </w:r>
      <w:r w:rsidR="00AB60D1">
        <w:rPr/>
        <w:t>если</w:t>
      </w:r>
      <w:r w:rsidR="00AB60D1">
        <w:rPr/>
        <w:t xml:space="preserve"> </w:t>
      </w:r>
      <w:r w:rsidR="00AB60D1">
        <w:rPr/>
        <w:t>спрос</w:t>
      </w:r>
      <w:r w:rsidR="00AB60D1">
        <w:rPr/>
        <w:t>)</w:t>
      </w:r>
      <w:r>
        <w:br/>
      </w:r>
      <w:r w:rsidR="00AB60D1">
        <w:rPr/>
        <w:t>└─ V2.0+: PWA (Progressive Web App)</w:t>
      </w:r>
    </w:p>
    <w:p w:rsidR="00BB1B37" w:rsidRDefault="00AB60D1" w14:paraId="5DAB6C7B" w14:textId="6EA81D17"/>
    <w:p w:rsidR="00BB1B37" w:rsidRDefault="00AB60D1" w14:paraId="6418E4DB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2. Регистрация судей</w:t>
      </w:r>
    </w:p>
    <w:p w:rsidR="00BB1B37" w:rsidRDefault="00AB60D1" w14:paraId="35BA528A" w14:textId="77777777">
      <w:pPr>
        <w:pStyle w:val="Heading3"/>
        <w:rPr>
          <w:b w:val="0"/>
        </w:rPr>
      </w:pPr>
      <w:r>
        <w:rPr>
          <w:b w:val="0"/>
        </w:rPr>
        <w:t xml:space="preserve">2.1 MVP </w:t>
      </w:r>
      <w:r>
        <w:rPr>
          <w:b w:val="0"/>
        </w:rPr>
        <w:t>версия (упрощенная)</w:t>
      </w:r>
    </w:p>
    <w:p w:rsidR="00BB1B37" w:rsidRDefault="00AB60D1" w14:paraId="5AF4FD64" w14:textId="77777777">
      <w:pPr>
        <w:pStyle w:val="FencedCode"/>
      </w:pPr>
      <w:r>
        <w:t>┌─ Judge Registration (MVP) ─────────────────┐</w:t>
      </w:r>
      <w:r>
        <w:br/>
      </w:r>
      <w:r>
        <w:t>│                                            │</w:t>
      </w:r>
      <w:r>
        <w:br/>
      </w:r>
      <w:r>
        <w:t>│ CREATE YOUR JUDGE ACCOUNT                  │</w:t>
      </w:r>
      <w:r>
        <w:br/>
      </w:r>
      <w:r>
        <w:t>│                                            │</w:t>
      </w:r>
      <w:r>
        <w:br/>
      </w:r>
      <w:r>
        <w:t>│ Email: [________________________]          │</w:t>
      </w:r>
      <w:r>
        <w:br/>
      </w:r>
      <w:r>
        <w:t>│ Password: [________________________]       │</w:t>
      </w:r>
      <w:r>
        <w:br/>
      </w:r>
      <w:r>
        <w:t>│ Confirm: [________________________]        │</w:t>
      </w:r>
      <w:r>
        <w:br/>
      </w:r>
      <w:r>
        <w:t>│                                            │</w:t>
      </w:r>
      <w:r>
        <w:br/>
      </w:r>
      <w:r>
        <w:t>│ First Name: [________________________]     │</w:t>
      </w:r>
      <w:r>
        <w:br/>
      </w:r>
      <w:r>
        <w:t>│ Last Name: [________________________]      │</w:t>
      </w:r>
      <w:r>
        <w:br/>
      </w:r>
      <w:r>
        <w:t>│                                            │</w:t>
      </w:r>
      <w:r>
        <w:br/>
      </w:r>
      <w:r>
        <w:t>│ Phone (optional): [____________________</w:t>
      </w:r>
      <w:r>
        <w:t>____]│</w:t>
      </w:r>
      <w:r>
        <w:br/>
      </w:r>
      <w:r>
        <w:t>│                                            │</w:t>
      </w:r>
      <w:r>
        <w:br/>
      </w:r>
      <w:r>
        <w:t>│ Qualifications (select one or more):      │</w:t>
      </w:r>
      <w:r>
        <w:br/>
      </w:r>
      <w:r>
        <w:t>│ ☐ Dance      ☐ Vocal      ☐ Music        │</w:t>
      </w:r>
      <w:r>
        <w:br/>
      </w:r>
      <w:r>
        <w:t>│ ☐ Comedy     ☐ Acting     ☐ Design       │</w:t>
      </w:r>
      <w:r>
        <w:br/>
      </w:r>
      <w:r>
        <w:t>│ ☐ Other: [____________]                   │</w:t>
      </w:r>
      <w:r>
        <w:br/>
      </w:r>
      <w:r>
        <w:t>│                                            │</w:t>
      </w:r>
      <w:r>
        <w:br/>
      </w:r>
      <w:r>
        <w:t>│ Bio (max 300 chars):                      │</w:t>
      </w:r>
      <w:r>
        <w:br/>
      </w:r>
      <w:r>
        <w:t>│ [_________________________________]       │</w:t>
      </w:r>
      <w:r>
        <w:br/>
      </w:r>
      <w:r>
        <w:t>│                                            │</w:t>
      </w:r>
      <w:r>
        <w:br/>
      </w:r>
      <w:r>
        <w:t>│ ✓ I agree to Terms of Service            │</w:t>
      </w:r>
      <w:r>
        <w:br/>
      </w:r>
      <w:r>
        <w:t>│ ✓ I agree to Privacy Policy               │</w:t>
      </w:r>
      <w:r>
        <w:br/>
      </w:r>
      <w:r>
        <w:t>│ ✓ I agree to Judging Code of Conduct     │</w:t>
      </w:r>
      <w:r>
        <w:br/>
      </w:r>
      <w:r>
        <w:t>│                                            │</w:t>
      </w:r>
      <w:r>
        <w:br/>
      </w:r>
      <w:r>
        <w:t>│ [Register Account] [Cancel]               │</w:t>
      </w:r>
      <w:r>
        <w:br/>
      </w:r>
      <w:r>
        <w:t>└────────────────────────────────────────────┘</w:t>
      </w:r>
    </w:p>
    <w:p w:rsidR="00BB1B37" w:rsidRDefault="00AB60D1" w14:paraId="10A3C0AF" w14:textId="77777777">
      <w:r>
        <w:rPr>
          <w:b/>
        </w:rPr>
        <w:t>Собираемые данные:</w:t>
      </w:r>
    </w:p>
    <w:p w:rsidR="00BB1B37" w:rsidRDefault="00AB60D1" w14:paraId="1B699E31" w14:textId="77777777">
      <w:pPr>
        <w:numPr>
          <w:ilvl w:val="0"/>
          <w:numId w:val="2"/>
        </w:numPr>
      </w:pPr>
      <w:r>
        <w:t>Email (unique)</w:t>
      </w:r>
    </w:p>
    <w:p w:rsidR="00BB1B37" w:rsidRDefault="00AB60D1" w14:paraId="5ECE96DB" w14:textId="77777777">
      <w:pPr>
        <w:numPr>
          <w:ilvl w:val="0"/>
          <w:numId w:val="2"/>
        </w:numPr>
      </w:pPr>
      <w:r>
        <w:t>Password (hashed)</w:t>
      </w:r>
    </w:p>
    <w:p w:rsidR="00BB1B37" w:rsidRDefault="00AB60D1" w14:paraId="022EA57E" w14:textId="77777777">
      <w:pPr>
        <w:numPr>
          <w:ilvl w:val="0"/>
          <w:numId w:val="2"/>
        </w:numPr>
      </w:pPr>
      <w:r>
        <w:t>Full Name</w:t>
      </w:r>
    </w:p>
    <w:p w:rsidR="00BB1B37" w:rsidRDefault="00AB60D1" w14:paraId="128C7418" w14:textId="77777777">
      <w:pPr>
        <w:numPr>
          <w:ilvl w:val="0"/>
          <w:numId w:val="2"/>
        </w:numPr>
      </w:pPr>
      <w:r>
        <w:t>Phone (optional)</w:t>
      </w:r>
    </w:p>
    <w:p w:rsidR="00BB1B37" w:rsidRDefault="00AB60D1" w14:paraId="042EE56B" w14:textId="77777777">
      <w:pPr>
        <w:numPr>
          <w:ilvl w:val="0"/>
          <w:numId w:val="2"/>
        </w:numPr>
      </w:pPr>
      <w:r>
        <w:t>Qualifications (array)</w:t>
      </w:r>
    </w:p>
    <w:p w:rsidR="00BB1B37" w:rsidRDefault="00AB60D1" w14:paraId="5F2D9CC8" w14:textId="77777777">
      <w:pPr>
        <w:numPr>
          <w:ilvl w:val="0"/>
          <w:numId w:val="2"/>
        </w:numPr>
      </w:pPr>
      <w:r>
        <w:t>Bio (max 300 chars)</w:t>
      </w:r>
    </w:p>
    <w:p w:rsidR="00BB1B37" w:rsidRDefault="00AB60D1" w14:paraId="712A4C94" w14:textId="77777777">
      <w:pPr>
        <w:numPr>
          <w:ilvl w:val="0"/>
          <w:numId w:val="2"/>
        </w:numPr>
      </w:pPr>
      <w:r>
        <w:t>Terms acceptance</w:t>
      </w:r>
    </w:p>
    <w:p w:rsidR="00BB1B37" w:rsidRDefault="00AB60D1" w14:paraId="43C173D7" w14:textId="77777777">
      <w:pPr>
        <w:numPr>
          <w:ilvl w:val="0"/>
          <w:numId w:val="2"/>
        </w:numPr>
      </w:pPr>
      <w:r>
        <w:t>Privacy acceptance</w:t>
      </w:r>
    </w:p>
    <w:p w:rsidR="00BB1B37" w:rsidRDefault="00AB60D1" w14:paraId="06384392" w14:textId="77777777">
      <w:pPr>
        <w:pStyle w:val="Heading3"/>
        <w:rPr>
          <w:b w:val="0"/>
        </w:rPr>
      </w:pPr>
      <w:r>
        <w:rPr>
          <w:b w:val="0"/>
        </w:rPr>
        <w:t>2.2 База данных (MVP)</w:t>
      </w:r>
    </w:p>
    <w:p w:rsidR="00BB1B37" w:rsidRDefault="00AB60D1" w14:paraId="11086F66" w14:textId="77777777">
      <w:pPr>
        <w:pStyle w:val="FencedCodesql"/>
      </w:pPr>
      <w:r>
        <w:t>CREATE TABLE Judges (</w:t>
      </w:r>
      <w:r>
        <w:br/>
      </w:r>
      <w:r>
        <w:t xml:space="preserve">  judge_id UUID PRIMARY KEY,</w:t>
      </w:r>
      <w:r>
        <w:br/>
      </w:r>
      <w:r>
        <w:t xml:space="preserve">  email TEXT UNIQUE NOT NULL,</w:t>
      </w:r>
      <w:r>
        <w:br/>
      </w:r>
      <w:r>
        <w:t xml:space="preserve">  password_hash TEXT NOT NULL,</w:t>
      </w:r>
      <w:r>
        <w:br/>
      </w:r>
      <w:r>
        <w:t xml:space="preserve">  first_name TEXT NOT NULL,</w:t>
      </w:r>
      <w:r>
        <w:br/>
      </w:r>
      <w:r>
        <w:t xml:space="preserve">  last_name TEXT NOT NULL,</w:t>
      </w:r>
      <w:r>
        <w:br/>
      </w:r>
      <w:r>
        <w:t xml:space="preserve">  phone TEXT,</w:t>
      </w:r>
      <w:r>
        <w:br/>
      </w:r>
      <w:r>
        <w:t xml:space="preserve">  qualifications TEXT[],</w:t>
      </w:r>
      <w:r>
        <w:br/>
      </w:r>
      <w:r>
        <w:t xml:space="preserve">  bio TEXT,</w:t>
      </w:r>
      <w:r>
        <w:br/>
      </w:r>
      <w:r>
        <w:t xml:space="preserve">  status ENUM('ACTIVE', 'INACTIVE', 'BANNED'),</w:t>
      </w:r>
      <w:r>
        <w:br/>
      </w:r>
      <w:r>
        <w:t xml:space="preserve">  registration_type ENUM('MVP', 'FULL'),</w:t>
      </w:r>
      <w:r>
        <w:br/>
      </w:r>
      <w:r>
        <w:t xml:space="preserve">  created_at TIMESTAMP,</w:t>
      </w:r>
      <w:r>
        <w:br/>
      </w:r>
      <w:r>
        <w:t xml:space="preserve">  updated_at TIMESTAMP</w:t>
      </w:r>
      <w:r>
        <w:br/>
      </w:r>
      <w:r>
        <w:t>);</w:t>
      </w:r>
    </w:p>
    <w:p w:rsidR="00BB1B37" w:rsidRDefault="00AB60D1" w14:paraId="36B90BBE" w14:textId="77777777">
      <w:pPr>
        <w:pStyle w:val="Heading3"/>
        <w:rPr>
          <w:b w:val="0"/>
        </w:rPr>
      </w:pPr>
      <w:r>
        <w:rPr>
          <w:b w:val="0"/>
        </w:rPr>
        <w:t>2.3 Full версия (для развития)</w:t>
      </w:r>
    </w:p>
    <w:p w:rsidR="00BB1B37" w:rsidRDefault="00AB60D1" w14:paraId="10879097" w14:textId="77777777">
      <w:r>
        <w:rPr>
          <w:b/>
        </w:rPr>
        <w:t>Дополнительные разделы:</w:t>
      </w:r>
    </w:p>
    <w:p w:rsidR="00BB1B37" w:rsidRDefault="00AB60D1" w14:paraId="2D1B379F" w14:textId="77777777">
      <w:pPr>
        <w:numPr>
          <w:ilvl w:val="0"/>
          <w:numId w:val="2"/>
        </w:numPr>
      </w:pPr>
      <w:r>
        <w:t>ID verification (фото + селфи)</w:t>
      </w:r>
    </w:p>
    <w:p w:rsidR="00BB1B37" w:rsidRDefault="00AB60D1" w14:paraId="585A0E32" w14:textId="77777777">
      <w:pPr>
        <w:numPr>
          <w:ilvl w:val="0"/>
          <w:numId w:val="2"/>
        </w:numPr>
      </w:pPr>
      <w:r>
        <w:t>Professional background (опыт, сертификаты)</w:t>
      </w:r>
    </w:p>
    <w:p w:rsidR="00BB1B37" w:rsidRDefault="00AB60D1" w14:paraId="721FFBA9" w14:textId="77777777">
      <w:pPr>
        <w:numPr>
          <w:ilvl w:val="0"/>
          <w:numId w:val="2"/>
        </w:numPr>
      </w:pPr>
      <w:r>
        <w:t>Banking info (для оплаты судейских услуг)</w:t>
      </w:r>
    </w:p>
    <w:p w:rsidR="00BB1B37" w:rsidRDefault="00AB60D1" w14:paraId="286B1911" w14:textId="77777777">
      <w:pPr>
        <w:numPr>
          <w:ilvl w:val="0"/>
          <w:numId w:val="2"/>
        </w:numPr>
      </w:pPr>
      <w:r>
        <w:t>Digital signatures</w:t>
      </w:r>
    </w:p>
    <w:p w:rsidR="00BB1B37" w:rsidP="29C91FF7" w:rsidRDefault="00AB60D1" w14:paraId="02EB378F" w14:textId="35F53BB0">
      <w:pPr>
        <w:numPr>
          <w:ilvl w:val="0"/>
          <w:numId w:val="2"/>
        </w:numPr>
        <w:rPr/>
      </w:pPr>
      <w:r w:rsidR="00AB60D1">
        <w:rPr/>
        <w:t>Admin approval workflow</w:t>
      </w:r>
    </w:p>
    <w:p w:rsidR="00BB1B37" w:rsidRDefault="00AB60D1" w14:paraId="5C818420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3. Judge Dashboard</w:t>
      </w:r>
    </w:p>
    <w:p w:rsidR="00BB1B37" w:rsidRDefault="00AB60D1" w14:paraId="224A44AC" w14:textId="77777777">
      <w:pPr>
        <w:pStyle w:val="Heading3"/>
        <w:rPr>
          <w:b w:val="0"/>
        </w:rPr>
      </w:pPr>
      <w:r>
        <w:rPr>
          <w:b w:val="0"/>
        </w:rPr>
        <w:t>3.1 Макет Desktop (основной для MVP)</w:t>
      </w:r>
    </w:p>
    <w:p w:rsidR="00BB1B37" w:rsidRDefault="00AB60D1" w14:paraId="0A93C28F" w14:textId="77777777">
      <w:pPr>
        <w:pStyle w:val="FencedCode"/>
      </w:pPr>
      <w:r>
        <w:t>┌─ JUDGE BACKOFFICE ──────────────────────────────────────┐</w:t>
      </w:r>
      <w:r>
        <w:br/>
      </w:r>
      <w:r>
        <w:t>│                                                         │</w:t>
      </w:r>
      <w:r>
        <w:br/>
      </w:r>
      <w:r>
        <w:t>│ Header (sticky):                                        │</w:t>
      </w:r>
      <w:r>
        <w:br/>
      </w:r>
      <w:r>
        <w:t xml:space="preserve">│ Logo    [Judge Backoffice]    </w:t>
      </w:r>
      <w:r>
        <w:t>👤</w:t>
      </w:r>
      <w:r>
        <w:t xml:space="preserve"> John Smith  </w:t>
      </w:r>
      <w:r>
        <w:t>🔔</w:t>
      </w:r>
      <w:r>
        <w:t xml:space="preserve"> 2      │</w:t>
      </w:r>
      <w:r>
        <w:br/>
      </w:r>
      <w:r>
        <w:t>│                                                         │</w:t>
      </w:r>
      <w:r>
        <w:br/>
      </w:r>
      <w:r>
        <w:t>├─────────────────────────────────────────────────────────┤</w:t>
      </w:r>
      <w:r>
        <w:br/>
      </w:r>
      <w:r>
        <w:t>│                                                         │</w:t>
      </w:r>
      <w:r>
        <w:br/>
      </w:r>
      <w:r>
        <w:t>│ Left Sidebar (250px, collapsible):                     │</w:t>
      </w:r>
      <w:r>
        <w:br/>
      </w:r>
      <w:r>
        <w:t>│ ┌──────────────────────────────┐                       │</w:t>
      </w:r>
      <w:r>
        <w:br/>
      </w:r>
      <w:r>
        <w:t xml:space="preserve">│ │ </w:t>
      </w:r>
      <w:r>
        <w:t>🏠</w:t>
      </w:r>
      <w:r>
        <w:t xml:space="preserve"> Dashboard                │ </w:t>
      </w:r>
      <w:r>
        <w:t xml:space="preserve">                      │</w:t>
      </w:r>
      <w:r>
        <w:br/>
      </w:r>
      <w:r>
        <w:t xml:space="preserve">│ │ </w:t>
      </w:r>
      <w:r>
        <w:t>🎬</w:t>
      </w:r>
      <w:r>
        <w:t xml:space="preserve"> Active (2)               │                       │</w:t>
      </w:r>
      <w:r>
        <w:br/>
      </w:r>
      <w:r>
        <w:t xml:space="preserve">│ │ </w:t>
      </w:r>
      <w:r>
        <w:t>📅</w:t>
      </w:r>
      <w:r>
        <w:t xml:space="preserve"> Scheduled (1)            │                       │</w:t>
      </w:r>
      <w:r>
        <w:br/>
      </w:r>
      <w:r>
        <w:t xml:space="preserve">│ │ </w:t>
      </w:r>
      <w:r>
        <w:t>📦</w:t>
      </w:r>
      <w:r>
        <w:t xml:space="preserve"> Archive (15)             │                       │</w:t>
      </w:r>
      <w:r>
        <w:br/>
      </w:r>
      <w:r>
        <w:t xml:space="preserve">│ │ </w:t>
      </w:r>
      <w:r>
        <w:t>👤</w:t>
      </w:r>
      <w:r>
        <w:t xml:space="preserve"> Profile                  │                       │</w:t>
      </w:r>
      <w:r>
        <w:br/>
      </w:r>
      <w:r>
        <w:t>│ │ ⚙</w:t>
      </w:r>
      <w:r>
        <w:t>️</w:t>
      </w:r>
      <w:r>
        <w:t xml:space="preserve"> Settings                  │                       │</w:t>
      </w:r>
      <w:r>
        <w:br/>
      </w:r>
      <w:r>
        <w:t>│ │ ❓ Help                      │                       │</w:t>
      </w:r>
      <w:r>
        <w:br/>
      </w:r>
      <w:r>
        <w:t xml:space="preserve">│ │ </w:t>
      </w:r>
      <w:r>
        <w:t>🚪</w:t>
      </w:r>
      <w:r>
        <w:t xml:space="preserve"> Logout                   │                       │</w:t>
      </w:r>
      <w:r>
        <w:br/>
      </w:r>
      <w:r>
        <w:t>│ │                              │                       │</w:t>
      </w:r>
      <w:r>
        <w:br/>
      </w:r>
      <w:r>
        <w:t xml:space="preserve">│ │ [&lt; collapse]      </w:t>
      </w:r>
      <w:r>
        <w:t xml:space="preserve">          │                       │</w:t>
      </w:r>
      <w:r>
        <w:br/>
      </w:r>
      <w:r>
        <w:t>│ └──────────────────────────────┘                       │</w:t>
      </w:r>
      <w:r>
        <w:br/>
      </w:r>
      <w:r>
        <w:t>│                                                         │</w:t>
      </w:r>
      <w:r>
        <w:br/>
      </w:r>
      <w:r>
        <w:t>│ Main Content (1400px):                                  │</w:t>
      </w:r>
      <w:r>
        <w:br/>
      </w:r>
      <w:r>
        <w:t>│                                                         │</w:t>
      </w:r>
      <w:r>
        <w:br/>
      </w:r>
      <w:r>
        <w:t>│ ┌─ ACTIVE TOURNAMENTS ───────────────────────────────┐ │</w:t>
      </w:r>
      <w:r>
        <w:br/>
      </w:r>
      <w:r>
        <w:t>│ │                                                    │ │</w:t>
      </w:r>
      <w:r>
        <w:br/>
      </w:r>
      <w:r>
        <w:t xml:space="preserve">│ │ </w:t>
      </w:r>
      <w:r>
        <w:t>🟢</w:t>
      </w:r>
      <w:r>
        <w:t xml:space="preserve"> Weekly Dance Battle - Nov 2025                 │ │</w:t>
      </w:r>
      <w:r>
        <w:br/>
      </w:r>
      <w:r>
        <w:t>│ │    Category: Dance - Hip-Hop | Mode: Round-Robin │ │</w:t>
      </w:r>
      <w:r>
        <w:br/>
      </w:r>
      <w:r>
        <w:t xml:space="preserve">│ │ </w:t>
      </w:r>
      <w:r>
        <w:t xml:space="preserve">   Progress: 28 / 30 ████████░░ 93%             │ │</w:t>
      </w:r>
      <w:r>
        <w:br/>
      </w:r>
      <w:r>
        <w:t>│ │    Time Left: 2 days 3h | Status: On Schedule ✓ │ │</w:t>
      </w:r>
      <w:r>
        <w:br/>
      </w:r>
      <w:r>
        <w:t>│ │    [Continue] [View Results] [Export Protocol]   │ │</w:t>
      </w:r>
      <w:r>
        <w:br/>
      </w:r>
      <w:r>
        <w:t>│ │                                                    │ │</w:t>
      </w:r>
      <w:r>
        <w:br/>
      </w:r>
      <w:r>
        <w:t xml:space="preserve">│ │ </w:t>
      </w:r>
      <w:r>
        <w:t>🟢</w:t>
      </w:r>
      <w:r>
        <w:t xml:space="preserve"> Comedy Night Live - Nov 2025                  │ │</w:t>
      </w:r>
      <w:r>
        <w:br/>
      </w:r>
      <w:r>
        <w:t>│ │    Category: Comedy | Mode: Delphi               │ │</w:t>
      </w:r>
      <w:r>
        <w:br/>
      </w:r>
      <w:r>
        <w:t>│ │    Round 1: DONE | Round 2: In Discussion        │ │</w:t>
      </w:r>
      <w:r>
        <w:br/>
      </w:r>
      <w:r>
        <w:t>│ │    [View Discussion] [Submit Round 2]            │ │</w:t>
      </w:r>
      <w:r>
        <w:br/>
      </w:r>
      <w:r>
        <w:t>│ └────────────────────────────────────────────────────┘ │</w:t>
      </w:r>
      <w:r>
        <w:br/>
      </w:r>
      <w:r>
        <w:t>│</w:t>
      </w:r>
      <w:r>
        <w:t xml:space="preserve">                                                         │</w:t>
      </w:r>
      <w:r>
        <w:br/>
      </w:r>
      <w:r>
        <w:t>│ ┌─ SCHEDULED ────────────────────────────────────────┐ │</w:t>
      </w:r>
      <w:r>
        <w:br/>
      </w:r>
      <w:r>
        <w:t>│ │ Acting Awards - Nov 15 [View] [Confirm]          │ │</w:t>
      </w:r>
      <w:r>
        <w:br/>
      </w:r>
      <w:r>
        <w:t>│ └────────────────────────────────────────────────────┘ │</w:t>
      </w:r>
      <w:r>
        <w:br/>
      </w:r>
      <w:r>
        <w:t>│                                                         │</w:t>
      </w:r>
      <w:r>
        <w:br/>
      </w:r>
      <w:r>
        <w:t>│ ┌─ ARCHIVE ──────────────────────────────────────────┐ │</w:t>
      </w:r>
      <w:r>
        <w:br/>
      </w:r>
      <w:r>
        <w:t>│ │ • Weekly Dance Battle - Oct 2025 (28 videos)    │ │</w:t>
      </w:r>
      <w:r>
        <w:br/>
      </w:r>
      <w:r>
        <w:t>│ │ • Vocal Challenge - Oct 2025 (15 videos)        │ │</w:t>
      </w:r>
      <w:r>
        <w:br/>
      </w:r>
      <w:r>
        <w:t xml:space="preserve">│ │ • Music Production - Sep 2025 (12 videos)  </w:t>
      </w:r>
      <w:r>
        <w:t xml:space="preserve">     │ │</w:t>
      </w:r>
      <w:r>
        <w:br/>
      </w:r>
      <w:r>
        <w:t>│ │ [Show More] | Show: 10 ▼                        │ │</w:t>
      </w:r>
      <w:r>
        <w:br/>
      </w:r>
      <w:r>
        <w:t>│ └────────────────────────────────────────────────────┘ │</w:t>
      </w:r>
      <w:r>
        <w:br/>
      </w:r>
      <w:r>
        <w:t>│                                                         │</w:t>
      </w:r>
      <w:r>
        <w:br/>
      </w:r>
      <w:r>
        <w:t>└─────────────────────────────────────────────────────────┘</w:t>
      </w:r>
    </w:p>
    <w:p w:rsidR="00BB1B37" w:rsidRDefault="00AB60D1" w14:paraId="57FEC9CF" w14:textId="77777777">
      <w:pPr>
        <w:pStyle w:val="Heading3"/>
        <w:rPr>
          <w:b w:val="0"/>
        </w:rPr>
      </w:pPr>
      <w:r>
        <w:rPr>
          <w:b w:val="0"/>
        </w:rPr>
        <w:t>3.2 Макет Tablet (iPad)</w:t>
      </w:r>
    </w:p>
    <w:p w:rsidR="00BB1B37" w:rsidRDefault="00AB60D1" w14:paraId="58EE2CE0" w14:textId="77777777">
      <w:pPr>
        <w:pStyle w:val="FencedCode"/>
      </w:pPr>
      <w:r>
        <w:t>┌─ JUDGE BACKOFFICE (Tablet) ──────────────────────┐</w:t>
      </w:r>
      <w:r>
        <w:br/>
      </w:r>
      <w:r>
        <w:t>│                                                  │</w:t>
      </w:r>
      <w:r>
        <w:br/>
      </w:r>
      <w:r>
        <w:t>│ Header: ☰ [Judge BO] [Smith ▼] [</w:t>
      </w:r>
      <w:r>
        <w:t>🔔</w:t>
      </w:r>
      <w:r>
        <w:t xml:space="preserve"> 2]          │</w:t>
      </w:r>
      <w:r>
        <w:br/>
      </w:r>
      <w:r>
        <w:t>├──────────────────────────────────────────────────┤</w:t>
      </w:r>
      <w:r>
        <w:br/>
      </w:r>
      <w:r>
        <w:t>│                                                  │</w:t>
      </w:r>
      <w:r>
        <w:br/>
      </w:r>
      <w:r>
        <w:t>│ [ACTIVE TOURNAMENTS]                            │</w:t>
      </w:r>
      <w:r>
        <w:br/>
      </w:r>
      <w:r>
        <w:t>│ ┌─ Weekly Dance Battle ─────────────────────┐  │</w:t>
      </w:r>
      <w:r>
        <w:br/>
      </w:r>
      <w:r>
        <w:t>│ │ 28 / 30 ████████░░ 93%                   │  │</w:t>
      </w:r>
      <w:r>
        <w:br/>
      </w:r>
      <w:r>
        <w:t>│ │ [Continue] [More...]                      │  │</w:t>
      </w:r>
      <w:r>
        <w:br/>
      </w:r>
      <w:r>
        <w:t>│ └───────────────────────────────────────────┘  │</w:t>
      </w:r>
      <w:r>
        <w:br/>
      </w:r>
      <w:r>
        <w:t xml:space="preserve">│                                             </w:t>
      </w:r>
      <w:r>
        <w:t xml:space="preserve">     │</w:t>
      </w:r>
      <w:r>
        <w:br/>
      </w:r>
      <w:r>
        <w:t>│ [SCHEDULED] [ARCHIVE]                          │</w:t>
      </w:r>
      <w:r>
        <w:br/>
      </w:r>
      <w:r>
        <w:t>└──────────────────────────────────────────────────┘</w:t>
      </w:r>
    </w:p>
    <w:p w:rsidR="00BB1B37" w:rsidRDefault="00AB60D1" w14:paraId="69107ED5" w14:textId="77777777">
      <w:pPr>
        <w:pStyle w:val="Heading3"/>
        <w:rPr>
          <w:b w:val="0"/>
        </w:rPr>
      </w:pPr>
      <w:r>
        <w:rPr>
          <w:b w:val="0"/>
        </w:rPr>
        <w:t>3.3 Фильтры и сортировка</w:t>
      </w:r>
    </w:p>
    <w:p w:rsidR="00BB1B37" w:rsidRDefault="00AB60D1" w14:paraId="4F3E8DA6" w14:textId="77777777">
      <w:pPr>
        <w:pStyle w:val="FencedCode"/>
      </w:pPr>
      <w:r>
        <w:t>[Filters] [Sort By ▼]</w:t>
      </w:r>
      <w:r>
        <w:br/>
      </w:r>
      <w:r>
        <w:br/>
      </w:r>
      <w:r>
        <w:t>Filters:</w:t>
      </w:r>
      <w:r>
        <w:br/>
      </w:r>
      <w:r>
        <w:t>☐ Status: Active / Scheduled / Archive</w:t>
      </w:r>
      <w:r>
        <w:br/>
      </w:r>
      <w:r>
        <w:t>☐ Category: Dance / Vocal / Comedy / etc</w:t>
      </w:r>
      <w:r>
        <w:br/>
      </w:r>
      <w:r>
        <w:t>☐ Mode: Standard / Round-Robin / Delphi / Express / Hybrid</w:t>
      </w:r>
      <w:r>
        <w:br/>
      </w:r>
      <w:r>
        <w:t>☐ Date Range: [From] [To]</w:t>
      </w:r>
      <w:r>
        <w:br/>
      </w:r>
      <w:r>
        <w:br/>
      </w:r>
      <w:r>
        <w:t>Sort options:</w:t>
      </w:r>
      <w:r>
        <w:br/>
      </w:r>
      <w:r>
        <w:t>• Time Remaining (default)</w:t>
      </w:r>
      <w:r>
        <w:br/>
      </w:r>
      <w:r>
        <w:t>• Contest Name (A-Z)</w:t>
      </w:r>
      <w:r>
        <w:br/>
      </w:r>
      <w:r>
        <w:t>• Progress (%)</w:t>
      </w:r>
      <w:r>
        <w:br/>
      </w:r>
      <w:r>
        <w:t>• Date Added</w:t>
      </w:r>
    </w:p>
    <w:p w:rsidR="00BB1B37" w:rsidRDefault="00AB60D1" w14:paraId="6FF5FA2C" w14:textId="77777777">
      <w:pPr>
        <w:pStyle w:val="Heading3"/>
        <w:rPr>
          <w:b w:val="0"/>
        </w:rPr>
      </w:pPr>
      <w:r>
        <w:rPr>
          <w:b w:val="0"/>
        </w:rPr>
        <w:t>3.4 Уведомления</w:t>
      </w:r>
    </w:p>
    <w:p w:rsidR="00BB1B37" w:rsidRDefault="00AB60D1" w14:paraId="3D4B5040" w14:textId="77777777">
      <w:r>
        <w:rPr>
          <w:b/>
        </w:rPr>
        <w:t>Типы:</w:t>
      </w:r>
    </w:p>
    <w:p w:rsidR="00BB1B37" w:rsidRDefault="00AB60D1" w14:paraId="45499253" w14:textId="77777777">
      <w:pPr>
        <w:numPr>
          <w:ilvl w:val="0"/>
          <w:numId w:val="3"/>
        </w:numPr>
      </w:pPr>
      <w:r>
        <w:t>"Weekly Dance Battle is now open for judging"</w:t>
      </w:r>
    </w:p>
    <w:p w:rsidR="00BB1B37" w:rsidRDefault="00AB60D1" w14:paraId="54680004" w14:textId="77777777">
      <w:pPr>
        <w:numPr>
          <w:ilvl w:val="0"/>
          <w:numId w:val="3"/>
        </w:numPr>
      </w:pPr>
      <w:r>
        <w:t>"24 hours left to judge Contest X"</w:t>
      </w:r>
    </w:p>
    <w:p w:rsidR="00BB1B37" w:rsidRDefault="00AB60D1" w14:paraId="39C98305" w14:textId="77777777">
      <w:pPr>
        <w:numPr>
          <w:ilvl w:val="0"/>
          <w:numId w:val="3"/>
        </w:numPr>
      </w:pPr>
      <w:r>
        <w:t>"Judging deadline passed for Contest Y"</w:t>
      </w:r>
    </w:p>
    <w:p w:rsidR="00BB1B37" w:rsidRDefault="00AB60D1" w14:paraId="62F3AC1D" w14:textId="77777777">
      <w:pPr>
        <w:numPr>
          <w:ilvl w:val="0"/>
          <w:numId w:val="3"/>
        </w:numPr>
      </w:pPr>
      <w:r>
        <w:t>"Delphi Round 2 discussion started"</w:t>
      </w:r>
    </w:p>
    <w:p w:rsidR="00BB1B37" w:rsidRDefault="00AB60D1" w14:paraId="12E3FFB0" w14:textId="77777777">
      <w:pPr>
        <w:numPr>
          <w:ilvl w:val="0"/>
          <w:numId w:val="3"/>
        </w:numPr>
      </w:pPr>
      <w:r>
        <w:t>"Your score modification was approved"</w:t>
      </w:r>
    </w:p>
    <w:p w:rsidR="00BB1B37" w:rsidRDefault="00AB60D1" w14:paraId="3279E5DF" w14:textId="77777777">
      <w:pPr>
        <w:numPr>
          <w:ilvl w:val="0"/>
          <w:numId w:val="3"/>
        </w:numPr>
      </w:pPr>
      <w:r>
        <w:t>"Appeal filed for your judged video"</w:t>
      </w:r>
    </w:p>
    <w:p w:rsidR="00BB1B37" w:rsidRDefault="00AB60D1" w14:paraId="204E3C9B" w14:textId="77777777">
      <w:r>
        <w:rPr>
          <w:b/>
        </w:rPr>
        <w:t>Каналы:</w:t>
      </w:r>
    </w:p>
    <w:p w:rsidR="00BB1B37" w:rsidRDefault="00AB60D1" w14:paraId="1976F833" w14:textId="77777777">
      <w:pPr>
        <w:numPr>
          <w:ilvl w:val="0"/>
          <w:numId w:val="2"/>
        </w:numPr>
      </w:pPr>
      <w:r>
        <w:t>In-App (badge с числом)</w:t>
      </w:r>
    </w:p>
    <w:p w:rsidR="00BB1B37" w:rsidRDefault="00AB60D1" w14:paraId="47706F4A" w14:textId="77777777">
      <w:pPr>
        <w:numPr>
          <w:ilvl w:val="0"/>
          <w:numId w:val="2"/>
        </w:numPr>
      </w:pPr>
      <w:r>
        <w:t>Email (при важных событиях)</w:t>
      </w:r>
    </w:p>
    <w:p w:rsidR="00BB1B37" w:rsidRDefault="00AB60D1" w14:paraId="1E27C2A3" w14:textId="77777777">
      <w:pPr>
        <w:numPr>
          <w:ilvl w:val="0"/>
          <w:numId w:val="2"/>
        </w:numPr>
      </w:pPr>
      <w:r>
        <w:t>Push (на мобильном - future)</w:t>
      </w:r>
    </w:p>
    <w:p w:rsidR="00BB1B37" w:rsidRDefault="00AB60D1" w14:paraId="6A05A809" w14:textId="4C5C8A28"/>
    <w:p w:rsidR="00BB1B37" w:rsidRDefault="00AB60D1" w14:paraId="6D5452AD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4. Judge Workspace</w:t>
      </w:r>
    </w:p>
    <w:p w:rsidR="00BB1B37" w:rsidRDefault="00AB60D1" w14:paraId="7A9F56E5" w14:textId="77777777">
      <w:pPr>
        <w:pStyle w:val="Heading3"/>
        <w:rPr>
          <w:b w:val="0"/>
        </w:rPr>
      </w:pPr>
      <w:r>
        <w:rPr>
          <w:b w:val="0"/>
        </w:rPr>
        <w:t>4.1 Макет Desktop</w:t>
      </w:r>
    </w:p>
    <w:p w:rsidR="00BB1B37" w:rsidRDefault="00AB60D1" w14:paraId="6B177A05" w14:textId="77777777">
      <w:pPr>
        <w:pStyle w:val="FencedCode"/>
      </w:pPr>
      <w:r>
        <w:t xml:space="preserve">┌─ JUDGING </w:t>
      </w:r>
      <w:r>
        <w:t>WORKSPACE ───────────────────────────────────┐</w:t>
      </w:r>
      <w:r>
        <w:br/>
      </w:r>
      <w:r>
        <w:t>│                                                       │</w:t>
      </w:r>
      <w:r>
        <w:br/>
      </w:r>
      <w:r>
        <w:t>│ Header:                                               │</w:t>
      </w:r>
      <w:r>
        <w:br/>
      </w:r>
      <w:r>
        <w:t>│ [&lt; Back] | Weekly Dance Battle | Hip-Hop | Round-Robin│</w:t>
      </w:r>
      <w:r>
        <w:br/>
      </w:r>
      <w:r>
        <w:t>│ Judge: John Smith | Progress: 26/28 (93%)            │</w:t>
      </w:r>
      <w:r>
        <w:br/>
      </w:r>
      <w:r>
        <w:t>│                                                       │</w:t>
      </w:r>
      <w:r>
        <w:br/>
      </w:r>
      <w:r>
        <w:t>├───────────────────────────────────────────────────────┤</w:t>
      </w:r>
      <w:r>
        <w:br/>
      </w:r>
      <w:r>
        <w:t>│                                                       │</w:t>
      </w:r>
      <w:r>
        <w:br/>
      </w:r>
      <w:r>
        <w:t>│ Left Panel (60%):      │  Right Panel (40%):        │</w:t>
      </w:r>
      <w:r>
        <w:br/>
      </w:r>
      <w:r>
        <w:t xml:space="preserve">│   </w:t>
      </w:r>
      <w:r>
        <w:t xml:space="preserve">                     │                             │</w:t>
      </w:r>
      <w:r>
        <w:br/>
      </w:r>
      <w:r>
        <w:t>│ [Video Player]         │ ┌─ Video List ──────────┐ │</w:t>
      </w:r>
      <w:r>
        <w:br/>
      </w:r>
      <w:r>
        <w:t>│ (Bunny Stream)         │ │ • VIDEO-001 ✓ 85.5   │ │</w:t>
      </w:r>
      <w:r>
        <w:br/>
      </w:r>
      <w:r>
        <w:t>│                        │ │ • VIDEO-002 ✓ 92.0   │ │</w:t>
      </w:r>
      <w:r>
        <w:br/>
      </w:r>
      <w:r>
        <w:t>│ Duration: 2:45         │ │ • VIDEO-003 ↻ (rating)│ │</w:t>
      </w:r>
      <w:r>
        <w:br/>
      </w:r>
      <w:r>
        <w:t>│ [━━━━░░░░░░░]         │ │ • VIDEO-004 (next)   │ │</w:t>
      </w:r>
      <w:r>
        <w:br/>
      </w:r>
      <w:r>
        <w:t>│                        │ │ • VIDEO-005 ○        │ │</w:t>
      </w:r>
      <w:r>
        <w:br/>
      </w:r>
      <w:r>
        <w:t>│ [◄ Prev][⏸][Next ►]   │ │ [next page ↓]        │ │</w:t>
      </w:r>
      <w:r>
        <w:br/>
      </w:r>
      <w:r>
        <w:t>│ Speed: 1x ▼            │ └──────────────────────┘ │</w:t>
      </w:r>
      <w:r>
        <w:br/>
      </w:r>
      <w:r>
        <w:t xml:space="preserve">│                        │ </w:t>
      </w:r>
      <w:r>
        <w:t xml:space="preserve">                            │</w:t>
      </w:r>
      <w:r>
        <w:br/>
      </w:r>
      <w:r>
        <w:t>│ ┌─ Evaluation Form ─┐  │ [Fullscreen] [Exit]    │</w:t>
      </w:r>
      <w:r>
        <w:br/>
      </w:r>
      <w:r>
        <w:t>│ │ (varies by mode)  │  │                             │</w:t>
      </w:r>
      <w:r>
        <w:br/>
      </w:r>
      <w:r>
        <w:t>│ │                   │  │                             │</w:t>
      </w:r>
      <w:r>
        <w:br/>
      </w:r>
      <w:r>
        <w:t>│ │ [Submit] [Skip]   │  │                             │</w:t>
      </w:r>
      <w:r>
        <w:br/>
      </w:r>
      <w:r>
        <w:t>│ └───────────────────┘  │                             │</w:t>
      </w:r>
      <w:r>
        <w:br/>
      </w:r>
      <w:r>
        <w:t>└───────────────────────────────────────────────────────┘</w:t>
      </w:r>
    </w:p>
    <w:p w:rsidR="00BB1B37" w:rsidRDefault="00AB60D1" w14:paraId="4EC5F0BB" w14:textId="77777777">
      <w:pPr>
        <w:pStyle w:val="Heading3"/>
        <w:rPr>
          <w:b w:val="0"/>
        </w:rPr>
      </w:pPr>
      <w:r>
        <w:rPr>
          <w:b w:val="0"/>
        </w:rPr>
        <w:t>4.2 Макет Tablet</w:t>
      </w:r>
    </w:p>
    <w:p w:rsidR="00BB1B37" w:rsidRDefault="00AB60D1" w14:paraId="69A7BB70" w14:textId="77777777">
      <w:pPr>
        <w:pStyle w:val="FencedCode"/>
      </w:pPr>
      <w:r>
        <w:t>┌─ JUDGING WORKSPACE (Tablet) ──────────────────┐</w:t>
      </w:r>
      <w:r>
        <w:br/>
      </w:r>
      <w:r>
        <w:t>│                                               │</w:t>
      </w:r>
      <w:r>
        <w:br/>
      </w:r>
      <w:r>
        <w:t>│ Header: [&lt; Dashboard] | Weekly Dance Battle   │</w:t>
      </w:r>
      <w:r>
        <w:br/>
      </w:r>
      <w:r>
        <w:t>│ Progress: 26/28 ████████░░ 93%              │</w:t>
      </w:r>
      <w:r>
        <w:br/>
      </w:r>
      <w:r>
        <w:t>├───────────────────────────────────────────────┤</w:t>
      </w:r>
      <w:r>
        <w:br/>
      </w:r>
      <w:r>
        <w:t>│                                               │</w:t>
      </w:r>
      <w:r>
        <w:br/>
      </w:r>
      <w:r>
        <w:t>│ [Video Player - fullscreen capable]          │</w:t>
      </w:r>
      <w:r>
        <w:br/>
      </w:r>
      <w:r>
        <w:t>│                                               │</w:t>
      </w:r>
      <w:r>
        <w:br/>
      </w:r>
      <w:r>
        <w:t>│ Video ID: VIDEO-001234                       │</w:t>
      </w:r>
      <w:r>
        <w:br/>
      </w:r>
      <w:r>
        <w:t>│ [━━━━░░░░░░░] Duration: 2:45                │</w:t>
      </w:r>
      <w:r>
        <w:br/>
      </w:r>
      <w:r>
        <w:t>│ [◄ Prev] [⏸] [Next ►] Speed: 1x ▼          │</w:t>
      </w:r>
      <w:r>
        <w:br/>
      </w:r>
      <w:r>
        <w:t xml:space="preserve">│                   </w:t>
      </w:r>
      <w:r>
        <w:t xml:space="preserve">                            │</w:t>
      </w:r>
      <w:r>
        <w:br/>
      </w:r>
      <w:r>
        <w:t>├───────────────────────────────────────────────┤</w:t>
      </w:r>
      <w:r>
        <w:br/>
      </w:r>
      <w:r>
        <w:t>│                                               │</w:t>
      </w:r>
      <w:r>
        <w:br/>
      </w:r>
      <w:r>
        <w:t>│ ┌─ Evaluation Form ─────────────────────────┐│</w:t>
      </w:r>
      <w:r>
        <w:br/>
      </w:r>
      <w:r>
        <w:t>│ │ [Form scrolls below]                      ││</w:t>
      </w:r>
      <w:r>
        <w:br/>
      </w:r>
      <w:r>
        <w:t>│ │                                            ││</w:t>
      </w:r>
      <w:r>
        <w:br/>
      </w:r>
      <w:r>
        <w:t>│ │ [Submit] [Skip] [Video List]             ││</w:t>
      </w:r>
      <w:r>
        <w:br/>
      </w:r>
      <w:r>
        <w:t>│ └────────────────────────────────────────────┘│</w:t>
      </w:r>
      <w:r>
        <w:br/>
      </w:r>
      <w:r>
        <w:t>│                                               │</w:t>
      </w:r>
      <w:r>
        <w:br/>
      </w:r>
      <w:r>
        <w:t>└───────────────────────────────────────────────┘</w:t>
      </w:r>
    </w:p>
    <w:p w:rsidR="00BB1B37" w:rsidRDefault="00AB60D1" w14:paraId="5A39BBE3" w14:textId="514E3F72"/>
    <w:p w:rsidR="00BB1B37" w:rsidRDefault="00AB60D1" w14:paraId="309285FB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5. Режимы судейства</w:t>
      </w:r>
    </w:p>
    <w:p w:rsidR="00BB1B37" w:rsidRDefault="00AB60D1" w14:paraId="2E2E88DD" w14:textId="77777777">
      <w:pPr>
        <w:pStyle w:val="Heading3"/>
        <w:rPr>
          <w:b w:val="0"/>
        </w:rPr>
      </w:pPr>
      <w:r>
        <w:rPr>
          <w:b w:val="0"/>
        </w:rPr>
        <w:t>5.1 Режим 1: Standard Panel Judging</w:t>
      </w:r>
    </w:p>
    <w:p w:rsidR="00BB1B37" w:rsidRDefault="00AB60D1" w14:paraId="4AA1AE38" w14:textId="77777777">
      <w:r>
        <w:rPr>
          <w:b/>
        </w:rPr>
        <w:t>Когда использовать:</w:t>
      </w:r>
      <w:r>
        <w:t xml:space="preserve"> 10-50 видео, общие требования</w:t>
      </w:r>
    </w:p>
    <w:p w:rsidR="00BB1B37" w:rsidRDefault="00AB60D1" w14:paraId="26939A3D" w14:textId="77777777">
      <w:r>
        <w:rPr>
          <w:b/>
        </w:rPr>
        <w:t>Форма:</w:t>
      </w:r>
    </w:p>
    <w:p w:rsidR="00BB1B37" w:rsidRDefault="00AB60D1" w14:paraId="3C63874E" w14:textId="77777777">
      <w:pPr>
        <w:pStyle w:val="FencedCode"/>
      </w:pPr>
      <w:r>
        <w:t>┌─ Evaluation Form (Standard Panel) ──────────────┐</w:t>
      </w:r>
      <w:r>
        <w:br/>
      </w:r>
      <w:r>
        <w:t>│                                                 │</w:t>
      </w:r>
      <w:r>
        <w:br/>
      </w:r>
      <w:r>
        <w:t>│ VIDEO INFO:                                    │</w:t>
      </w:r>
      <w:r>
        <w:br/>
      </w:r>
      <w:r>
        <w:t>│ Video ID: VIDEO-001234 | Category: Dance      │</w:t>
      </w:r>
      <w:r>
        <w:br/>
      </w:r>
      <w:r>
        <w:t>│ Duration: 2:45 | Date: Nov 1, 2025            │</w:t>
      </w:r>
      <w:r>
        <w:br/>
      </w:r>
      <w:r>
        <w:t>│                                                 │</w:t>
      </w:r>
      <w:r>
        <w:br/>
      </w:r>
      <w:r>
        <w:t>│ ⚠</w:t>
      </w:r>
      <w:r>
        <w:t>️</w:t>
      </w:r>
      <w:r>
        <w:t xml:space="preserve"> ANONYMOUS JUDGING ACTIVE                   │</w:t>
      </w:r>
      <w:r>
        <w:br/>
      </w:r>
      <w:r>
        <w:t>│ Participant info is hidden                     │</w:t>
      </w:r>
      <w:r>
        <w:br/>
      </w:r>
      <w:r>
        <w:t>│                                                 │</w:t>
      </w:r>
      <w:r>
        <w:br/>
      </w:r>
      <w:r>
        <w:t>│ HIVE AI QUALITY BASELINE (reference):         │</w:t>
      </w:r>
      <w:r>
        <w:br/>
      </w:r>
      <w:r>
        <w:t>│ Overall: 84.8/100 ✓ HIGH                      │</w:t>
      </w:r>
      <w:r>
        <w:br/>
      </w:r>
      <w:r>
        <w:t>│ V</w:t>
      </w:r>
      <w:r>
        <w:t>ideo Quality: 85.5 | Audio: 78.3             │</w:t>
      </w:r>
      <w:r>
        <w:br/>
      </w:r>
      <w:r>
        <w:t>│ Frame Consistency: 92.1 | Lighting: 88.7      │</w:t>
      </w:r>
      <w:r>
        <w:br/>
      </w:r>
      <w:r>
        <w:t>│                                                 │</w:t>
      </w:r>
      <w:r>
        <w:br/>
      </w:r>
      <w:r>
        <w:t>│ ━━━━━━━━━━━━━━━━━━━━━━━━━━━━━━━━━━━━━━      │</w:t>
      </w:r>
      <w:r>
        <w:br/>
      </w:r>
      <w:r>
        <w:t>│                                                 │</w:t>
      </w:r>
      <w:r>
        <w:br/>
      </w:r>
      <w:r>
        <w:t>│ SCORING (each 0-100):                         │</w:t>
      </w:r>
      <w:r>
        <w:br/>
      </w:r>
      <w:r>
        <w:t>│ 1. Technical Skill (30%): [85] /100            │</w:t>
      </w:r>
      <w:r>
        <w:br/>
      </w:r>
      <w:r>
        <w:t>│ 2. Creativity (30%): [92] /100                 │</w:t>
      </w:r>
      <w:r>
        <w:br/>
      </w:r>
      <w:r>
        <w:t>│ 3. Presentation (20%): [78] /100               │</w:t>
      </w:r>
      <w:r>
        <w:br/>
      </w:r>
      <w:r>
        <w:t>│ 4. Originality (20%): [88] /100                │</w:t>
      </w:r>
      <w:r>
        <w:br/>
      </w:r>
      <w:r>
        <w:t xml:space="preserve">│        </w:t>
      </w:r>
      <w:r>
        <w:t xml:space="preserve">                                         │</w:t>
      </w:r>
      <w:r>
        <w:br/>
      </w:r>
      <w:r>
        <w:t>│ FINAL SCORE: 87.5 / 100 (calculated)          │</w:t>
      </w:r>
      <w:r>
        <w:br/>
      </w:r>
      <w:r>
        <w:t>│                                                 │</w:t>
      </w:r>
      <w:r>
        <w:br/>
      </w:r>
      <w:r>
        <w:t>│ General Comments (max 500 chars):              │</w:t>
      </w:r>
      <w:r>
        <w:br/>
      </w:r>
      <w:r>
        <w:t>│ [_________________________________]            │</w:t>
      </w:r>
      <w:r>
        <w:br/>
      </w:r>
      <w:r>
        <w:t>│                                                 │</w:t>
      </w:r>
      <w:r>
        <w:br/>
      </w:r>
      <w:r>
        <w:t>│ ☑ I confirm this score is final               │</w:t>
      </w:r>
      <w:r>
        <w:br/>
      </w:r>
      <w:r>
        <w:t>│                                                 │</w:t>
      </w:r>
      <w:r>
        <w:br/>
      </w:r>
      <w:r>
        <w:t>│ [Cancel] [Save Draft] [Submit Score]          │</w:t>
      </w:r>
      <w:r>
        <w:br/>
      </w:r>
      <w:r>
        <w:t>└─────────────────────────────────────────────────┘</w:t>
      </w:r>
    </w:p>
    <w:p w:rsidR="00BB1B37" w:rsidRDefault="00AB60D1" w14:paraId="2F912589" w14:textId="77777777">
      <w:r>
        <w:rPr>
          <w:b/>
        </w:rPr>
        <w:t>Логика:</w:t>
      </w:r>
    </w:p>
    <w:p w:rsidR="00BB1B37" w:rsidRDefault="00AB60D1" w14:paraId="27E546A0" w14:textId="77777777">
      <w:pPr>
        <w:numPr>
          <w:ilvl w:val="0"/>
          <w:numId w:val="2"/>
        </w:numPr>
      </w:pPr>
      <w:r>
        <w:t>Судья видит ВСЕ видео турнира</w:t>
      </w:r>
    </w:p>
    <w:p w:rsidR="00BB1B37" w:rsidRDefault="00AB60D1" w14:paraId="7D43BAF3" w14:textId="77777777">
      <w:pPr>
        <w:numPr>
          <w:ilvl w:val="0"/>
          <w:numId w:val="2"/>
        </w:numPr>
      </w:pPr>
      <w:r>
        <w:t>Оценивает каждое по 4 критериям</w:t>
      </w:r>
    </w:p>
    <w:p w:rsidR="00BB1B37" w:rsidRDefault="00AB60D1" w14:paraId="29B06F33" w14:textId="77777777">
      <w:pPr>
        <w:numPr>
          <w:ilvl w:val="0"/>
          <w:numId w:val="2"/>
        </w:numPr>
      </w:pPr>
      <w:r>
        <w:t>Final = average(criteria × weight)</w:t>
      </w:r>
    </w:p>
    <w:p w:rsidR="00BB1B37" w:rsidRDefault="00AB60D1" w14:paraId="6D294743" w14:textId="77777777">
      <w:pPr>
        <w:numPr>
          <w:ilvl w:val="0"/>
          <w:numId w:val="2"/>
        </w:numPr>
      </w:pPr>
      <w:r>
        <w:t>После Submit → заблокирована</w:t>
      </w:r>
    </w:p>
    <w:p w:rsidR="00BB1B37" w:rsidRDefault="00AB60D1" w14:paraId="4DD57A67" w14:textId="77777777">
      <w:pPr>
        <w:pStyle w:val="Heading3"/>
        <w:rPr>
          <w:b w:val="0"/>
        </w:rPr>
      </w:pPr>
      <w:r>
        <w:rPr>
          <w:b w:val="0"/>
        </w:rPr>
        <w:t>5.2 Режим 2: Round-Robin Judging</w:t>
      </w:r>
    </w:p>
    <w:p w:rsidR="00BB1B37" w:rsidRDefault="00AB60D1" w14:paraId="2CEC2233" w14:textId="77777777">
      <w:r>
        <w:rPr>
          <w:b/>
        </w:rPr>
        <w:t>Когда использовать:</w:t>
      </w:r>
      <w:r>
        <w:t xml:space="preserve"> 50-200 видео</w:t>
      </w:r>
    </w:p>
    <w:p w:rsidR="00BB1B37" w:rsidRDefault="00AB60D1" w14:paraId="063154C2" w14:textId="77777777">
      <w:r>
        <w:rPr>
          <w:b/>
        </w:rPr>
        <w:t>Форма:</w:t>
      </w:r>
    </w:p>
    <w:p w:rsidR="00BB1B37" w:rsidRDefault="00AB60D1" w14:paraId="58690BD8" w14:textId="77777777">
      <w:pPr>
        <w:pStyle w:val="FencedCode"/>
      </w:pPr>
      <w:r>
        <w:t>┌─ Evaluation Form (Round-Robin) ────────────────┐</w:t>
      </w:r>
      <w:r>
        <w:br/>
      </w:r>
      <w:r>
        <w:t>│                                                │</w:t>
      </w:r>
      <w:r>
        <w:br/>
      </w:r>
      <w:r>
        <w:t>│ ROUND-ROBIN MODE:                             │</w:t>
      </w:r>
      <w:r>
        <w:br/>
      </w:r>
      <w:r>
        <w:t>│ Videos distributed among judges               │</w:t>
      </w:r>
      <w:r>
        <w:br/>
      </w:r>
      <w:r>
        <w:t>│ You judge: 28 out of 84 total                │</w:t>
      </w:r>
      <w:r>
        <w:br/>
      </w:r>
      <w:r>
        <w:t>│ Judges per video: 3                           │</w:t>
      </w:r>
      <w:r>
        <w:br/>
      </w:r>
      <w:r>
        <w:t>│ Progress: 26 done, 2 remaining               │</w:t>
      </w:r>
      <w:r>
        <w:br/>
      </w:r>
      <w:r>
        <w:t>│                                                │</w:t>
      </w:r>
      <w:r>
        <w:br/>
      </w:r>
      <w:r>
        <w:t>│ You CANNOT see:                               │</w:t>
      </w:r>
      <w:r>
        <w:br/>
      </w:r>
      <w:r>
        <w:t>│ ❌ Other judges' scores                       │</w:t>
      </w:r>
      <w:r>
        <w:br/>
      </w:r>
      <w:r>
        <w:t>│ ❌ Other judges' names                        │</w:t>
      </w:r>
      <w:r>
        <w:br/>
      </w:r>
      <w:r>
        <w:t>│ ❌ Participa</w:t>
      </w:r>
      <w:r>
        <w:t>nt information                    │</w:t>
      </w:r>
      <w:r>
        <w:br/>
      </w:r>
      <w:r>
        <w:t>│                                                │</w:t>
      </w:r>
      <w:r>
        <w:br/>
      </w:r>
      <w:r>
        <w:t>│ [Same form as Standard Panel]                │</w:t>
      </w:r>
      <w:r>
        <w:br/>
      </w:r>
      <w:r>
        <w:t>│                                                │</w:t>
      </w:r>
      <w:r>
        <w:br/>
      </w:r>
      <w:r>
        <w:t>│ You are Judge #2 for this video              │</w:t>
      </w:r>
      <w:r>
        <w:br/>
      </w:r>
      <w:r>
        <w:t>│ Other judges will evaluate this too          │</w:t>
      </w:r>
      <w:r>
        <w:br/>
      </w:r>
      <w:r>
        <w:t>│                                                │</w:t>
      </w:r>
      <w:r>
        <w:br/>
      </w:r>
      <w:r>
        <w:t>│ [Cancel] [Save Draft] [Submit Score]        │</w:t>
      </w:r>
      <w:r>
        <w:br/>
      </w:r>
      <w:r>
        <w:t>└────────────────────────────────────────────────┘</w:t>
      </w:r>
    </w:p>
    <w:p w:rsidR="00BB1B37" w:rsidRDefault="00AB60D1" w14:paraId="228506CC" w14:textId="77777777">
      <w:r>
        <w:rPr>
          <w:b/>
        </w:rPr>
        <w:t>Логика:</w:t>
      </w:r>
    </w:p>
    <w:p w:rsidR="00BB1B37" w:rsidRDefault="00AB60D1" w14:paraId="65BF13E1" w14:textId="77777777">
      <w:pPr>
        <w:numPr>
          <w:ilvl w:val="0"/>
          <w:numId w:val="2"/>
        </w:numPr>
      </w:pPr>
      <w:r>
        <w:t>Судья видит только СВОИ assigned видео (28/84)</w:t>
      </w:r>
    </w:p>
    <w:p w:rsidR="00BB1B37" w:rsidRDefault="00AB60D1" w14:paraId="171C37A9" w14:textId="77777777">
      <w:pPr>
        <w:numPr>
          <w:ilvl w:val="0"/>
          <w:numId w:val="2"/>
        </w:numPr>
      </w:pPr>
      <w:r>
        <w:t>Другие судьи видят другие подмножества</w:t>
      </w:r>
    </w:p>
    <w:p w:rsidR="00BB1B37" w:rsidRDefault="00AB60D1" w14:paraId="5ECA639A" w14:textId="77777777">
      <w:pPr>
        <w:numPr>
          <w:ilvl w:val="0"/>
          <w:numId w:val="2"/>
        </w:numPr>
      </w:pPr>
      <w:r>
        <w:t>Судья НЕ видит оценки других судей</w:t>
      </w:r>
    </w:p>
    <w:p w:rsidR="00BB1B37" w:rsidRDefault="00AB60D1" w14:paraId="68547432" w14:textId="77777777">
      <w:pPr>
        <w:numPr>
          <w:ilvl w:val="0"/>
          <w:numId w:val="2"/>
        </w:numPr>
      </w:pPr>
      <w:r>
        <w:t>Final = average(all judges' scores)</w:t>
      </w:r>
    </w:p>
    <w:p w:rsidR="00BB1B37" w:rsidRDefault="00AB60D1" w14:paraId="43B2046E" w14:textId="77777777">
      <w:pPr>
        <w:pStyle w:val="Heading3"/>
        <w:rPr>
          <w:b w:val="0"/>
        </w:rPr>
      </w:pPr>
      <w:r>
        <w:rPr>
          <w:b w:val="0"/>
        </w:rPr>
        <w:t>5.3 Режим 3: Delphi Judging</w:t>
      </w:r>
    </w:p>
    <w:p w:rsidR="00BB1B37" w:rsidRDefault="00AB60D1" w14:paraId="1F09A216" w14:textId="77777777">
      <w:r>
        <w:rPr>
          <w:b/>
        </w:rPr>
        <w:t>Когда использовать:</w:t>
      </w:r>
      <w:r>
        <w:t xml:space="preserve"> Субъективные категории (комедия, актерство)</w:t>
      </w:r>
    </w:p>
    <w:p w:rsidR="00BB1B37" w:rsidRDefault="00AB60D1" w14:paraId="6C444196" w14:textId="77777777">
      <w:r>
        <w:rPr>
          <w:b/>
        </w:rPr>
        <w:t>РАУНД 1: SILENT VOTING</w:t>
      </w:r>
    </w:p>
    <w:p w:rsidR="00BB1B37" w:rsidRDefault="00AB60D1" w14:paraId="66804A98" w14:textId="77777777">
      <w:pPr>
        <w:pStyle w:val="FencedCode"/>
      </w:pPr>
      <w:r>
        <w:t>┌─ Evaluation Form (Delphi - Round 1) ──────────┐</w:t>
      </w:r>
      <w:r>
        <w:br/>
      </w:r>
      <w:r>
        <w:t>│                                               │</w:t>
      </w:r>
      <w:r>
        <w:br/>
      </w:r>
      <w:r>
        <w:t>│ DELPHI MODE - ROUND 1 / 3                    │</w:t>
      </w:r>
      <w:r>
        <w:br/>
      </w:r>
      <w:r>
        <w:t>│ Type: SILENT VOTING                           │</w:t>
      </w:r>
      <w:r>
        <w:br/>
      </w:r>
      <w:r>
        <w:t>│ Your votes are anonymous                      │</w:t>
      </w:r>
      <w:r>
        <w:br/>
      </w:r>
      <w:r>
        <w:t>│ Other judges' scores are hidden               │</w:t>
      </w:r>
      <w:r>
        <w:br/>
      </w:r>
      <w:r>
        <w:t>│                                               │</w:t>
      </w:r>
      <w:r>
        <w:br/>
      </w:r>
      <w:r>
        <w:t>│ Timeline:                                     │</w:t>
      </w:r>
      <w:r>
        <w:br/>
      </w:r>
      <w:r>
        <w:t>│ ✓ Round 1: Voting (ends Nov 2)               │</w:t>
      </w:r>
      <w:r>
        <w:br/>
      </w:r>
      <w:r>
        <w:t>│ ⏳ Round 2: Discussion (Nov 2-3)              │</w:t>
      </w:r>
      <w:r>
        <w:br/>
      </w:r>
      <w:r>
        <w:t>│ ⏳ Round 3: Revised Voting (Nov 3-4)         │</w:t>
      </w:r>
      <w:r>
        <w:br/>
      </w:r>
      <w:r>
        <w:t xml:space="preserve">│               </w:t>
      </w:r>
      <w:r>
        <w:t xml:space="preserve">                                │</w:t>
      </w:r>
      <w:r>
        <w:br/>
      </w:r>
      <w:r>
        <w:t>│ Videos to Score: 15                           │</w:t>
      </w:r>
      <w:r>
        <w:br/>
      </w:r>
      <w:r>
        <w:t>│ Progress: 12 done, 3 remaining               │</w:t>
      </w:r>
      <w:r>
        <w:br/>
      </w:r>
      <w:r>
        <w:t>│                                               │</w:t>
      </w:r>
      <w:r>
        <w:br/>
      </w:r>
      <w:r>
        <w:t>│ [Same form as Standard Panel]                │</w:t>
      </w:r>
      <w:r>
        <w:br/>
      </w:r>
      <w:r>
        <w:t>│ [Cancel] [Save Draft] [Submit Score]        │</w:t>
      </w:r>
      <w:r>
        <w:br/>
      </w:r>
      <w:r>
        <w:t>└───────────────────────────────────────────────┘</w:t>
      </w:r>
    </w:p>
    <w:p w:rsidR="00BB1B37" w:rsidRDefault="00AB60D1" w14:paraId="27DFB976" w14:textId="77777777">
      <w:r>
        <w:rPr>
          <w:b/>
        </w:rPr>
        <w:t>РАУНД 2: DISCUSSION</w:t>
      </w:r>
    </w:p>
    <w:p w:rsidR="00BB1B37" w:rsidRDefault="00AB60D1" w14:paraId="068BD36F" w14:textId="77777777">
      <w:pPr>
        <w:pStyle w:val="FencedCode"/>
      </w:pPr>
      <w:r>
        <w:t>┌─ Delphi Round 2: Discussion ────────────────────┐</w:t>
      </w:r>
      <w:r>
        <w:br/>
      </w:r>
      <w:r>
        <w:t>│                                                 │</w:t>
      </w:r>
      <w:r>
        <w:br/>
      </w:r>
      <w:r>
        <w:t>│ Video: VIDEO-001234                             │</w:t>
      </w:r>
      <w:r>
        <w:br/>
      </w:r>
      <w:r>
        <w:t>│ Round 1 Results (now visible):                 │</w:t>
      </w:r>
      <w:r>
        <w:br/>
      </w:r>
      <w:r>
        <w:t>│                                                 │</w:t>
      </w:r>
      <w:r>
        <w:br/>
      </w:r>
      <w:r>
        <w:t>│ Your Score: 85                                  │</w:t>
      </w:r>
      <w:r>
        <w:br/>
      </w:r>
      <w:r>
        <w:t>│ Other Judges:                                   │</w:t>
      </w:r>
      <w:r>
        <w:br/>
      </w:r>
      <w:r>
        <w:t>│ • Judge B: 92 (comment: "Excellent!")         │</w:t>
      </w:r>
      <w:r>
        <w:br/>
      </w:r>
      <w:r>
        <w:t>│ • Judge C: 78 (comment: "Timing issues")      │</w:t>
      </w:r>
      <w:r>
        <w:br/>
      </w:r>
      <w:r>
        <w:t>│ • Judge D: 88                                  │</w:t>
      </w:r>
      <w:r>
        <w:br/>
      </w:r>
      <w:r>
        <w:t xml:space="preserve">│ • Judge E: 82                                  </w:t>
      </w:r>
      <w:r>
        <w:t>│</w:t>
      </w:r>
      <w:r>
        <w:br/>
      </w:r>
      <w:r>
        <w:t>│                                                 │</w:t>
      </w:r>
      <w:r>
        <w:br/>
      </w:r>
      <w:r>
        <w:t>│ Average: 85.0 | Std Dev: 5.3 | Range: 78-92 │</w:t>
      </w:r>
      <w:r>
        <w:br/>
      </w:r>
      <w:r>
        <w:t>│                                                 │</w:t>
      </w:r>
      <w:r>
        <w:br/>
      </w:r>
      <w:r>
        <w:t>│ Discussion Thread:                              │</w:t>
      </w:r>
      <w:r>
        <w:br/>
      </w:r>
      <w:r>
        <w:t>│ [Messages with timestamps]                     │</w:t>
      </w:r>
      <w:r>
        <w:br/>
      </w:r>
      <w:r>
        <w:t>│                                                 │</w:t>
      </w:r>
      <w:r>
        <w:br/>
      </w:r>
      <w:r>
        <w:t>│ [Post Comment] [Video Call Link]              │</w:t>
      </w:r>
      <w:r>
        <w:br/>
      </w:r>
      <w:r>
        <w:t>│                                                 │</w:t>
      </w:r>
      <w:r>
        <w:br/>
      </w:r>
      <w:r>
        <w:t>│ Next: Round 3 starts Nov 3                    │</w:t>
      </w:r>
      <w:r>
        <w:br/>
      </w:r>
      <w:r>
        <w:t>└─────────────────────────────────────────────────┘</w:t>
      </w:r>
    </w:p>
    <w:p w:rsidR="00BB1B37" w:rsidRDefault="00AB60D1" w14:paraId="5B956C28" w14:textId="77777777">
      <w:r>
        <w:rPr>
          <w:b/>
        </w:rPr>
        <w:t>РАУНД 3: REVISED VOTING</w:t>
      </w:r>
    </w:p>
    <w:p w:rsidR="00BB1B37" w:rsidRDefault="00AB60D1" w14:paraId="6887C308" w14:textId="77777777">
      <w:pPr>
        <w:pStyle w:val="FencedCode"/>
      </w:pPr>
      <w:r>
        <w:t>┌─ Delphi Round 3: Revised Voting ────────────────┐</w:t>
      </w:r>
      <w:r>
        <w:br/>
      </w:r>
      <w:r>
        <w:t>│                                                 │</w:t>
      </w:r>
      <w:r>
        <w:br/>
      </w:r>
      <w:r>
        <w:t>│ After discussion, you can revise your score:  │</w:t>
      </w:r>
      <w:r>
        <w:br/>
      </w:r>
      <w:r>
        <w:t>│                                                 │</w:t>
      </w:r>
      <w:r>
        <w:br/>
      </w:r>
      <w:r>
        <w:t>│ Your Round 1 Score: 85                        │</w:t>
      </w:r>
      <w:r>
        <w:br/>
      </w:r>
      <w:r>
        <w:t>│ New Score: [88] / 100                         │</w:t>
      </w:r>
      <w:r>
        <w:br/>
      </w:r>
      <w:r>
        <w:t>│                                                 │</w:t>
      </w:r>
      <w:r>
        <w:br/>
      </w:r>
      <w:r>
        <w:t>│ Reason for change (optional):                 │</w:t>
      </w:r>
      <w:r>
        <w:br/>
      </w:r>
      <w:r>
        <w:t>│ [_________________________________]            │</w:t>
      </w:r>
      <w:r>
        <w:br/>
      </w:r>
      <w:r>
        <w:t>│                                                 │</w:t>
      </w:r>
      <w:r>
        <w:br/>
      </w:r>
      <w:r>
        <w:t>│ ☑ I confirm this revised score is final      │</w:t>
      </w:r>
      <w:r>
        <w:br/>
      </w:r>
      <w:r>
        <w:t xml:space="preserve">│  </w:t>
      </w:r>
      <w:r>
        <w:t xml:space="preserve">                                               │</w:t>
      </w:r>
      <w:r>
        <w:br/>
      </w:r>
      <w:r>
        <w:t>│ [Keep Original] [Submit Revised]              │</w:t>
      </w:r>
      <w:r>
        <w:br/>
      </w:r>
      <w:r>
        <w:t>└─────────────────────────────────────────────────┘</w:t>
      </w:r>
    </w:p>
    <w:p w:rsidR="00BB1B37" w:rsidRDefault="00AB60D1" w14:paraId="34FEAC1B" w14:textId="77777777">
      <w:r>
        <w:rPr>
          <w:b/>
        </w:rPr>
        <w:t>Логика:</w:t>
      </w:r>
    </w:p>
    <w:p w:rsidR="00BB1B37" w:rsidRDefault="00AB60D1" w14:paraId="27CA5679" w14:textId="77777777">
      <w:pPr>
        <w:numPr>
          <w:ilvl w:val="0"/>
          <w:numId w:val="2"/>
        </w:numPr>
      </w:pPr>
      <w:r>
        <w:t>Round 1: Анонимное голосование, видит только свой score</w:t>
      </w:r>
    </w:p>
    <w:p w:rsidR="00BB1B37" w:rsidRDefault="00AB60D1" w14:paraId="3FFAD841" w14:textId="77777777">
      <w:pPr>
        <w:numPr>
          <w:ilvl w:val="0"/>
          <w:numId w:val="2"/>
        </w:numPr>
      </w:pPr>
      <w:r>
        <w:t>Round 2: Видит все scores, участвует в дискуссии</w:t>
      </w:r>
    </w:p>
    <w:p w:rsidR="00BB1B37" w:rsidRDefault="00AB60D1" w14:paraId="7F59F75D" w14:textId="77777777">
      <w:pPr>
        <w:numPr>
          <w:ilvl w:val="0"/>
          <w:numId w:val="2"/>
        </w:numPr>
      </w:pPr>
      <w:r>
        <w:t>Round 3: Может пересмотреть score</w:t>
      </w:r>
    </w:p>
    <w:p w:rsidR="00BB1B37" w:rsidRDefault="00AB60D1" w14:paraId="5AA2E037" w14:textId="477EE1E4">
      <w:pPr>
        <w:numPr>
          <w:ilvl w:val="0"/>
          <w:numId w:val="2"/>
        </w:numPr>
        <w:rPr/>
      </w:pPr>
      <w:r w:rsidR="00AB60D1">
        <w:rPr/>
        <w:t xml:space="preserve">Final = </w:t>
      </w:r>
      <w:r w:rsidR="00AB60D1">
        <w:rPr/>
        <w:t>average</w:t>
      </w:r>
      <w:r w:rsidR="68F7EFA2">
        <w:rPr/>
        <w:t xml:space="preserve"> </w:t>
      </w:r>
      <w:r w:rsidR="00AB60D1">
        <w:rPr/>
        <w:t>(</w:t>
      </w:r>
      <w:r w:rsidR="00AB60D1">
        <w:rPr/>
        <w:t>all Round 3 scores)</w:t>
      </w:r>
    </w:p>
    <w:p w:rsidR="00BB1B37" w:rsidRDefault="00AB60D1" w14:paraId="0F8D4067" w14:textId="77777777">
      <w:pPr>
        <w:pStyle w:val="Heading3"/>
        <w:rPr>
          <w:b w:val="0"/>
        </w:rPr>
      </w:pPr>
      <w:r>
        <w:rPr>
          <w:b w:val="0"/>
        </w:rPr>
        <w:t>5.4 Режим 4: Express Judging</w:t>
      </w:r>
    </w:p>
    <w:p w:rsidR="00BB1B37" w:rsidRDefault="00AB60D1" w14:paraId="4DAACA33" w14:textId="77777777">
      <w:r>
        <w:rPr>
          <w:b/>
        </w:rPr>
        <w:t>Когда использовать:</w:t>
      </w:r>
      <w:r>
        <w:t xml:space="preserve"> Срочные конкурсы, быстрый отбор</w:t>
      </w:r>
    </w:p>
    <w:p w:rsidR="00BB1B37" w:rsidRDefault="00AB60D1" w14:paraId="294EF7D5" w14:textId="77777777">
      <w:pPr>
        <w:pStyle w:val="FencedCode"/>
      </w:pPr>
      <w:r>
        <w:t>┌─ Evaluation Form (Express Judging) ─────────────┐</w:t>
      </w:r>
      <w:r>
        <w:br/>
      </w:r>
      <w:r>
        <w:t>│                                                 │</w:t>
      </w:r>
      <w:r>
        <w:br/>
      </w:r>
      <w:r>
        <w:t>│ ⚡ EXPRESS MODE - LIVE SESSION                 │</w:t>
      </w:r>
      <w:r>
        <w:br/>
      </w:r>
      <w:r>
        <w:t>│ Time per video: 3 minutes MAX                  │</w:t>
      </w:r>
      <w:r>
        <w:br/>
      </w:r>
      <w:r>
        <w:t>│                                                 │</w:t>
      </w:r>
      <w:r>
        <w:br/>
      </w:r>
      <w:r>
        <w:t>│ ⏱</w:t>
      </w:r>
      <w:r>
        <w:t>️</w:t>
      </w:r>
      <w:r>
        <w:t xml:space="preserve"> Timer: 2:15 remaining                      │</w:t>
      </w:r>
      <w:r>
        <w:br/>
      </w:r>
      <w:r>
        <w:t>│    [━━━━━░░░░░░░░░░░░░░░░░░░]                 │</w:t>
      </w:r>
      <w:r>
        <w:br/>
      </w:r>
      <w:r>
        <w:t>│                                                 │</w:t>
      </w:r>
      <w:r>
        <w:br/>
      </w:r>
      <w:r>
        <w:t>│ SIMPLIFIED CRITERIA:                            │</w:t>
      </w:r>
      <w:r>
        <w:br/>
      </w:r>
      <w:r>
        <w:t>│                                                 │</w:t>
      </w:r>
      <w:r>
        <w:br/>
      </w:r>
      <w:r>
        <w:t>│ 1. Overall Quality (50%):                      │</w:t>
      </w:r>
      <w:r>
        <w:br/>
      </w:r>
      <w:r>
        <w:t>│    [1][2][3][4][5][6][7][8][9][10]             │</w:t>
      </w:r>
      <w:r>
        <w:br/>
      </w:r>
      <w:r>
        <w:t>│    Current: 7                                  │</w:t>
      </w:r>
      <w:r>
        <w:br/>
      </w:r>
      <w:r>
        <w:t>│                                                 │</w:t>
      </w:r>
      <w:r>
        <w:br/>
      </w:r>
      <w:r>
        <w:t>│ 2. Entertainment (30%):                        │</w:t>
      </w:r>
      <w:r>
        <w:br/>
      </w:r>
      <w:r>
        <w:t xml:space="preserve">│    </w:t>
      </w:r>
      <w:r>
        <w:t>👎</w:t>
      </w:r>
      <w:r>
        <w:t xml:space="preserve"> Dislike | </w:t>
      </w:r>
      <w:r>
        <w:rPr>
          <w:rFonts w:ascii="Segoe UI Emoji" w:hAnsi="Segoe UI Emoji" w:eastAsia="Segoe UI Emoji" w:cs="Segoe UI Emoji"/>
        </w:rPr>
        <w:t>😐</w:t>
      </w:r>
      <w:r>
        <w:t xml:space="preserve"> Neutral | </w:t>
      </w:r>
      <w:r>
        <w:t>👍</w:t>
      </w:r>
      <w:r>
        <w:t xml:space="preserve"> Like          │</w:t>
      </w:r>
      <w:r>
        <w:br/>
      </w:r>
      <w:r>
        <w:t>│    Current: Like                               │</w:t>
      </w:r>
      <w:r>
        <w:br/>
      </w:r>
      <w:r>
        <w:t>│                                                 │</w:t>
      </w:r>
      <w:r>
        <w:br/>
      </w:r>
      <w:r>
        <w:t>│ 3. Innovation (20%):                           │</w:t>
      </w:r>
      <w:r>
        <w:br/>
      </w:r>
      <w:r>
        <w:t xml:space="preserve">│    </w:t>
      </w:r>
      <w:r>
        <w:t>⭐</w:t>
      </w:r>
      <w:r>
        <w:t xml:space="preserve"> Low | </w:t>
      </w:r>
      <w:r>
        <w:t>⭐⭐</w:t>
      </w:r>
      <w:r>
        <w:t xml:space="preserve"> Med | </w:t>
      </w:r>
      <w:r>
        <w:t>⭐⭐⭐</w:t>
      </w:r>
      <w:r>
        <w:t xml:space="preserve"> High              │</w:t>
      </w:r>
      <w:r>
        <w:br/>
      </w:r>
      <w:r>
        <w:t>│    Current: Medium                             │</w:t>
      </w:r>
      <w:r>
        <w:br/>
      </w:r>
      <w:r>
        <w:t xml:space="preserve">│    </w:t>
      </w:r>
      <w:r>
        <w:t xml:space="preserve">                                             │</w:t>
      </w:r>
      <w:r>
        <w:br/>
      </w:r>
      <w:r>
        <w:t>│ Quick Note (1-2 words): [________]             │</w:t>
      </w:r>
      <w:r>
        <w:br/>
      </w:r>
      <w:r>
        <w:t>│                                                 │</w:t>
      </w:r>
      <w:r>
        <w:br/>
      </w:r>
      <w:r>
        <w:t>│ Auto-submit in: 45 sec                        │</w:t>
      </w:r>
      <w:r>
        <w:br/>
      </w:r>
      <w:r>
        <w:t>│ [Submit Now] [Skip]                           │</w:t>
      </w:r>
      <w:r>
        <w:br/>
      </w:r>
      <w:r>
        <w:t>└─────────────────────────────────────────────────┘</w:t>
      </w:r>
    </w:p>
    <w:p w:rsidR="00BB1B37" w:rsidRDefault="00AB60D1" w14:paraId="127971EB" w14:textId="77777777">
      <w:r>
        <w:rPr>
          <w:b/>
        </w:rPr>
        <w:t>Логика:</w:t>
      </w:r>
    </w:p>
    <w:p w:rsidR="00BB1B37" w:rsidRDefault="00AB60D1" w14:paraId="47D8F4D4" w14:textId="77777777">
      <w:pPr>
        <w:numPr>
          <w:ilvl w:val="0"/>
          <w:numId w:val="2"/>
        </w:numPr>
      </w:pPr>
      <w:r>
        <w:t>Быстрый режим (2-3 мин на видео)</w:t>
      </w:r>
    </w:p>
    <w:p w:rsidR="00BB1B37" w:rsidRDefault="00AB60D1" w14:paraId="00AA80DF" w14:textId="77777777">
      <w:pPr>
        <w:numPr>
          <w:ilvl w:val="0"/>
          <w:numId w:val="2"/>
        </w:numPr>
      </w:pPr>
      <w:r>
        <w:t>Все судьи оценивают одновременно (live session)</w:t>
      </w:r>
    </w:p>
    <w:p w:rsidR="00BB1B37" w:rsidRDefault="00AB60D1" w14:paraId="7EF0194E" w14:textId="77777777">
      <w:pPr>
        <w:numPr>
          <w:ilvl w:val="0"/>
          <w:numId w:val="2"/>
        </w:numPr>
      </w:pPr>
      <w:r>
        <w:t>Упрощенные критерии</w:t>
      </w:r>
    </w:p>
    <w:p w:rsidR="00BB1B37" w:rsidRDefault="00AB60D1" w14:paraId="7BBA1AE6" w14:textId="77777777">
      <w:pPr>
        <w:numPr>
          <w:ilvl w:val="0"/>
          <w:numId w:val="2"/>
        </w:numPr>
      </w:pPr>
      <w:r>
        <w:t>Auto-submit при истечении времени</w:t>
      </w:r>
    </w:p>
    <w:p w:rsidR="00BB1B37" w:rsidRDefault="00AB60D1" w14:paraId="7FB37A8B" w14:textId="77777777">
      <w:pPr>
        <w:pStyle w:val="Heading3"/>
        <w:rPr>
          <w:b w:val="0"/>
        </w:rPr>
      </w:pPr>
      <w:r>
        <w:rPr>
          <w:b w:val="0"/>
        </w:rPr>
        <w:t>5.5 Режим 5: Hybrid Manual</w:t>
      </w:r>
    </w:p>
    <w:p w:rsidR="00BB1B37" w:rsidRDefault="00AB60D1" w14:paraId="15BE1F44" w14:textId="77777777">
      <w:r>
        <w:rPr>
          <w:b/>
        </w:rPr>
        <w:t>Когда использовать:</w:t>
      </w:r>
      <w:r>
        <w:t xml:space="preserve"> Разные категории требуют разных подходов</w:t>
      </w:r>
    </w:p>
    <w:p w:rsidR="00BB1B37" w:rsidRDefault="00AB60D1" w14:paraId="3ACEC169" w14:textId="77777777">
      <w:pPr>
        <w:pStyle w:val="FencedCode"/>
      </w:pPr>
      <w:r>
        <w:t>┌─ Evaluation Form (Hybrid Mode) ────────────────┐</w:t>
      </w:r>
      <w:r>
        <w:br/>
      </w:r>
      <w:r>
        <w:t>│                                                │</w:t>
      </w:r>
      <w:r>
        <w:br/>
      </w:r>
      <w:r>
        <w:t xml:space="preserve">│ </w:t>
      </w:r>
      <w:r>
        <w:t>🔄</w:t>
      </w:r>
      <w:r>
        <w:t xml:space="preserve"> HYBRID ADAPTIVE MODE                        │</w:t>
      </w:r>
      <w:r>
        <w:br/>
      </w:r>
      <w:r>
        <w:t>│                                                │</w:t>
      </w:r>
      <w:r>
        <w:br/>
      </w:r>
      <w:r>
        <w:t>│ System Progress:                               │</w:t>
      </w:r>
      <w:r>
        <w:br/>
      </w:r>
      <w:r>
        <w:t>│ Phase 1: Standard Panel ✓ (Completed)         │</w:t>
      </w:r>
      <w:r>
        <w:br/>
      </w:r>
      <w:r>
        <w:t>│ └─ Your Progress: 28/30 videos                │</w:t>
      </w:r>
      <w:r>
        <w:br/>
      </w:r>
      <w:r>
        <w:t>│                                                │</w:t>
      </w:r>
      <w:r>
        <w:br/>
      </w:r>
      <w:r>
        <w:t>│ Phase 2: Round-Robin (Starting)               │</w:t>
      </w:r>
      <w:r>
        <w:br/>
      </w:r>
      <w:r>
        <w:t>│ └─ Will judge remaining 2 videos              │</w:t>
      </w:r>
      <w:r>
        <w:br/>
      </w:r>
      <w:r>
        <w:t>│                                                │</w:t>
      </w:r>
      <w:r>
        <w:br/>
      </w:r>
      <w:r>
        <w:t>│ Cur</w:t>
      </w:r>
      <w:r>
        <w:t>rent Phase: Phase 1 (Standard Panel)       │</w:t>
      </w:r>
      <w:r>
        <w:br/>
      </w:r>
      <w:r>
        <w:t>│                                                │</w:t>
      </w:r>
      <w:r>
        <w:br/>
      </w:r>
      <w:r>
        <w:t>│ [Standard Panel Form here]                    │</w:t>
      </w:r>
      <w:r>
        <w:br/>
      </w:r>
      <w:r>
        <w:t>│                                                │</w:t>
      </w:r>
      <w:r>
        <w:br/>
      </w:r>
      <w:r>
        <w:t>│ After Phase 1 completes, system will          │</w:t>
      </w:r>
      <w:r>
        <w:br/>
      </w:r>
      <w:r>
        <w:t>│ transition to Round-Robin automatically.      │</w:t>
      </w:r>
      <w:r>
        <w:br/>
      </w:r>
      <w:r>
        <w:t>│                                                │</w:t>
      </w:r>
      <w:r>
        <w:br/>
      </w:r>
      <w:r>
        <w:t>└────────────────────────────────────────────────┘</w:t>
      </w:r>
    </w:p>
    <w:p w:rsidR="00BB1B37" w:rsidRDefault="00AB60D1" w14:paraId="2406C9A9" w14:textId="77777777">
      <w:r>
        <w:rPr>
          <w:b/>
        </w:rPr>
        <w:t>Логика:</w:t>
      </w:r>
    </w:p>
    <w:p w:rsidR="00BB1B37" w:rsidRDefault="00AB60D1" w14:paraId="242A1B2B" w14:textId="77777777">
      <w:pPr>
        <w:numPr>
          <w:ilvl w:val="0"/>
          <w:numId w:val="2"/>
        </w:numPr>
      </w:pPr>
      <w:r>
        <w:t>Система может переключаться между режимами</w:t>
      </w:r>
    </w:p>
    <w:p w:rsidR="00BB1B37" w:rsidRDefault="00AB60D1" w14:paraId="41D0E0B9" w14:textId="77777777">
      <w:pPr>
        <w:numPr>
          <w:ilvl w:val="0"/>
          <w:numId w:val="2"/>
        </w:numPr>
      </w:pPr>
      <w:r>
        <w:t>Судья оценивает в текущем режиме</w:t>
      </w:r>
    </w:p>
    <w:p w:rsidR="00BB1B37" w:rsidRDefault="00AB60D1" w14:paraId="6DD32569" w14:textId="77777777">
      <w:pPr>
        <w:numPr>
          <w:ilvl w:val="0"/>
          <w:numId w:val="2"/>
        </w:numPr>
      </w:pPr>
      <w:r>
        <w:t>При переходе → автоматический переход</w:t>
      </w:r>
    </w:p>
    <w:p w:rsidR="00BB1B37" w:rsidRDefault="00AB60D1" w14:paraId="41C8F396" w14:textId="4B2EC7B0"/>
    <w:p w:rsidR="00BB1B37" w:rsidRDefault="00AB60D1" w14:paraId="56828A46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6. Протокол судейства</w:t>
      </w:r>
    </w:p>
    <w:p w:rsidR="00BB1B37" w:rsidRDefault="00AB60D1" w14:paraId="788136D5" w14:textId="77777777">
      <w:pPr>
        <w:pStyle w:val="Heading3"/>
        <w:rPr>
          <w:b w:val="0"/>
        </w:rPr>
      </w:pPr>
      <w:r>
        <w:rPr>
          <w:b w:val="0"/>
        </w:rPr>
        <w:t>6.1 На экране (View Protocol)</w:t>
      </w:r>
    </w:p>
    <w:p w:rsidR="00BB1B37" w:rsidRDefault="00AB60D1" w14:paraId="725CEE2F" w14:textId="77777777">
      <w:pPr>
        <w:pStyle w:val="FencedCode"/>
      </w:pPr>
      <w:r>
        <w:t xml:space="preserve">┌─ JUDGING PROTOCOL </w:t>
      </w:r>
      <w:r>
        <w:t>────────────────────────────────┐</w:t>
      </w:r>
      <w:r>
        <w:br/>
      </w:r>
      <w:r>
        <w:t>│                                                  │</w:t>
      </w:r>
      <w:r>
        <w:br/>
      </w:r>
      <w:r>
        <w:t>│ Contest: Weekly Dance Battle - Nov 2025          │</w:t>
      </w:r>
      <w:r>
        <w:br/>
      </w:r>
      <w:r>
        <w:t>│ Category: Dance - Hip-Hop                        │</w:t>
      </w:r>
      <w:r>
        <w:br/>
      </w:r>
      <w:r>
        <w:t>│ Mode: Round-Robin Judging                        │</w:t>
      </w:r>
      <w:r>
        <w:br/>
      </w:r>
      <w:r>
        <w:t>│ Judge: John Smith (JUDGE-042)                    │</w:t>
      </w:r>
      <w:r>
        <w:br/>
      </w:r>
      <w:r>
        <w:t>│ Period: Nov 1-3, 2025 (3 days)                  │</w:t>
      </w:r>
      <w:r>
        <w:br/>
      </w:r>
      <w:r>
        <w:t>│                                                  │</w:t>
      </w:r>
      <w:r>
        <w:br/>
      </w:r>
      <w:r>
        <w:t>│ SUMMARY:                                         │</w:t>
      </w:r>
      <w:r>
        <w:br/>
      </w:r>
      <w:r>
        <w:t>│ • Total Videos: 28                              │</w:t>
      </w:r>
      <w:r>
        <w:br/>
      </w:r>
      <w:r>
        <w:t>│ •</w:t>
      </w:r>
      <w:r>
        <w:t xml:space="preserve"> Average Score: 81.4 / 100                     │</w:t>
      </w:r>
      <w:r>
        <w:br/>
      </w:r>
      <w:r>
        <w:t>│ • Highest: 95.0 | Lowest: 62.5                 │</w:t>
      </w:r>
      <w:r>
        <w:br/>
      </w:r>
      <w:r>
        <w:t>│ • Std Dev: 8.3                                  │</w:t>
      </w:r>
      <w:r>
        <w:br/>
      </w:r>
      <w:r>
        <w:t>│ • Duration: 4h 32m (avg 9.7 min/video)         │</w:t>
      </w:r>
      <w:r>
        <w:br/>
      </w:r>
      <w:r>
        <w:t>│ • Submitted: Nov 3, 2:45 PM EET                │</w:t>
      </w:r>
      <w:r>
        <w:br/>
      </w:r>
      <w:r>
        <w:t>│                                                  │</w:t>
      </w:r>
      <w:r>
        <w:br/>
      </w:r>
      <w:r>
        <w:t>│ DETAILED RESULTS:                               │</w:t>
      </w:r>
      <w:r>
        <w:br/>
      </w:r>
      <w:r>
        <w:t>│ # │ Video  │ Tech │ Crea │ Pres │ Final       │</w:t>
      </w:r>
      <w:r>
        <w:br/>
      </w:r>
      <w:r>
        <w:t>│ ──┼────────┼──────┼──────┼──────┼─────────    │</w:t>
      </w:r>
      <w:r>
        <w:br/>
      </w:r>
      <w:r>
        <w:t>│ 1 │VIDEO-01│  85 │  92 │  78 │  87.5         │</w:t>
      </w:r>
      <w:r>
        <w:br/>
      </w:r>
      <w:r>
        <w:t xml:space="preserve">│ 2 </w:t>
      </w:r>
      <w:r>
        <w:t>│VIDEO-02│  92 │  88 │  85 │  89.0         │</w:t>
      </w:r>
      <w:r>
        <w:br/>
      </w:r>
      <w:r>
        <w:t>│ ... (all 28)                                    │</w:t>
      </w:r>
      <w:r>
        <w:br/>
      </w:r>
      <w:r>
        <w:t>│ 28│VIDEO-28│  65 │  60 │  62 │  62.5         │</w:t>
      </w:r>
      <w:r>
        <w:br/>
      </w:r>
      <w:r>
        <w:t>│                                                  │</w:t>
      </w:r>
      <w:r>
        <w:br/>
      </w:r>
      <w:r>
        <w:t>│ AUDIT INFO:                                      │</w:t>
      </w:r>
      <w:r>
        <w:br/>
      </w:r>
      <w:r>
        <w:t>│ Protocol ID: PROTO-20251102-042                 │</w:t>
      </w:r>
      <w:r>
        <w:br/>
      </w:r>
      <w:r>
        <w:t>│ Generated: Nov 3, 2025, 3:00 PM                 │</w:t>
      </w:r>
      <w:r>
        <w:br/>
      </w:r>
      <w:r>
        <w:t>│ Status: FINAL (Locked)                          │</w:t>
      </w:r>
      <w:r>
        <w:br/>
      </w:r>
      <w:r>
        <w:t>│                                                  │</w:t>
      </w:r>
      <w:r>
        <w:br/>
      </w:r>
      <w:r>
        <w:t>│ [Print] [Download PDF] [Download Excel]        │</w:t>
      </w:r>
      <w:r>
        <w:br/>
      </w:r>
      <w:r>
        <w:t>│ [Archive]                                        │</w:t>
      </w:r>
      <w:r>
        <w:br/>
      </w:r>
      <w:r>
        <w:t>└────────────────────────────────────────────────┘</w:t>
      </w:r>
    </w:p>
    <w:p w:rsidR="00BB1B37" w:rsidRDefault="00AB60D1" w14:paraId="150851BC" w14:textId="77777777">
      <w:pPr>
        <w:pStyle w:val="Heading3"/>
        <w:rPr>
          <w:b w:val="0"/>
        </w:rPr>
      </w:pPr>
      <w:r>
        <w:rPr>
          <w:b w:val="0"/>
        </w:rPr>
        <w:t>6.2 PDF Export</w:t>
      </w:r>
    </w:p>
    <w:p w:rsidR="00BB1B37" w:rsidRDefault="00AB60D1" w14:paraId="2554CB96" w14:textId="77777777">
      <w:pPr>
        <w:pStyle w:val="FencedCode"/>
      </w:pPr>
      <w:r>
        <w:t>CREATOR-TALENT PLATFORM</w:t>
      </w:r>
      <w:r>
        <w:br/>
      </w:r>
      <w:r>
        <w:t>Official Judging Protocol</w:t>
      </w:r>
      <w:r>
        <w:br/>
      </w:r>
      <w:r>
        <w:br/>
      </w:r>
      <w:r>
        <w:t>Contest: Weekly Dance Battle - Nov 2025</w:t>
      </w:r>
      <w:r>
        <w:br/>
      </w:r>
      <w:r>
        <w:t>Judge: John Smith</w:t>
      </w:r>
      <w:r>
        <w:br/>
      </w:r>
      <w:r>
        <w:t>Category: Dance - Hip-Hop</w:t>
      </w:r>
      <w:r>
        <w:br/>
      </w:r>
      <w:r>
        <w:t>Period: Nov 1-3, 2025</w:t>
      </w:r>
      <w:r>
        <w:br/>
      </w:r>
      <w:r>
        <w:br/>
      </w:r>
      <w:r>
        <w:t>SUMMARY</w:t>
      </w:r>
      <w:r>
        <w:br/>
      </w:r>
      <w:r>
        <w:t>Total Videos: 28</w:t>
      </w:r>
      <w:r>
        <w:br/>
      </w:r>
      <w:r>
        <w:t>Average Score: 81.4 / 100</w:t>
      </w:r>
      <w:r>
        <w:br/>
      </w:r>
      <w:r>
        <w:t>Range: 62.5 - 95.0</w:t>
      </w:r>
      <w:r>
        <w:br/>
      </w:r>
      <w:r>
        <w:t>Standard Deviation: 8.3</w:t>
      </w:r>
      <w:r>
        <w:br/>
      </w:r>
      <w:r>
        <w:br/>
      </w:r>
      <w:r>
        <w:t>[Detailed table with all scores]</w:t>
      </w:r>
      <w:r>
        <w:br/>
      </w:r>
      <w:r>
        <w:br/>
      </w:r>
      <w:r>
        <w:t>PROTOCOL CERTIFICATION:</w:t>
      </w:r>
      <w:r>
        <w:br/>
      </w:r>
      <w:r>
        <w:t xml:space="preserve">I declare that the above scores are accurate and </w:t>
      </w:r>
      <w:r>
        <w:br/>
      </w:r>
      <w:r>
        <w:t>represent my professional judgment.</w:t>
      </w:r>
      <w:r>
        <w:br/>
      </w:r>
      <w:r>
        <w:br/>
      </w:r>
      <w:r>
        <w:t>Judge Signature: ________________  Date: __/__/__</w:t>
      </w:r>
      <w:r>
        <w:br/>
      </w:r>
      <w:r>
        <w:br/>
      </w:r>
      <w:r>
        <w:t>Protocol ID: PROTO-20251102-042</w:t>
      </w:r>
      <w:r>
        <w:br/>
      </w:r>
      <w:r>
        <w:t>Generated: Nov 3, 2025 3:00 PM EET</w:t>
      </w:r>
    </w:p>
    <w:p w:rsidR="00BB1B37" w:rsidRDefault="00AB60D1" w14:paraId="07F9B661" w14:textId="77777777">
      <w:pPr>
        <w:pStyle w:val="Heading3"/>
        <w:rPr>
          <w:b w:val="0"/>
        </w:rPr>
      </w:pPr>
      <w:r>
        <w:rPr>
          <w:b w:val="0"/>
        </w:rPr>
        <w:t>6.3 Excel Export</w:t>
      </w:r>
    </w:p>
    <w:p w:rsidR="00BB1B37" w:rsidRDefault="00AB60D1" w14:paraId="296E4B2E" w14:textId="77777777">
      <w:pPr>
        <w:pStyle w:val="FencedCode"/>
      </w:pPr>
      <w:r>
        <w:t>Columns:</w:t>
      </w:r>
      <w:r>
        <w:br/>
      </w:r>
      <w:r>
        <w:t>├─ Video ID</w:t>
      </w:r>
      <w:r>
        <w:br/>
      </w:r>
      <w:r>
        <w:t>├─ Technical Score</w:t>
      </w:r>
      <w:r>
        <w:br/>
      </w:r>
      <w:r>
        <w:t>├─ Creativity Score</w:t>
      </w:r>
      <w:r>
        <w:br/>
      </w:r>
      <w:r>
        <w:t>├─ Presentation Score</w:t>
      </w:r>
      <w:r>
        <w:br/>
      </w:r>
      <w:r>
        <w:t>├─ Originality Score</w:t>
      </w:r>
      <w:r>
        <w:br/>
      </w:r>
      <w:r>
        <w:t>├─ Final Score</w:t>
      </w:r>
      <w:r>
        <w:br/>
      </w:r>
      <w:r>
        <w:t>├─ Timestamp</w:t>
      </w:r>
      <w:r>
        <w:br/>
      </w:r>
      <w:r>
        <w:t>├─ Duration (seconds)</w:t>
      </w:r>
      <w:r>
        <w:br/>
      </w:r>
      <w:r>
        <w:t>├─ Judge Comment</w:t>
      </w:r>
      <w:r>
        <w:br/>
      </w:r>
      <w:r>
        <w:t>└─ Status</w:t>
      </w:r>
      <w:r>
        <w:br/>
      </w:r>
      <w:r>
        <w:br/>
      </w:r>
      <w:r>
        <w:t>Rows: 28 (all videos)</w:t>
      </w:r>
    </w:p>
    <w:p w:rsidR="00BB1B37" w:rsidRDefault="00AB60D1" w14:paraId="72A3D3EC" w14:textId="0C318827"/>
    <w:p w:rsidR="00BB1B37" w:rsidRDefault="00AB60D1" w14:paraId="2FC89CA6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7. Управление оценками</w:t>
      </w:r>
    </w:p>
    <w:p w:rsidR="00BB1B37" w:rsidRDefault="00AB60D1" w14:paraId="2028D189" w14:textId="77777777">
      <w:pPr>
        <w:pStyle w:val="Heading3"/>
        <w:rPr>
          <w:b w:val="0"/>
        </w:rPr>
      </w:pPr>
      <w:r>
        <w:rPr>
          <w:b w:val="0"/>
        </w:rPr>
        <w:t>7.1 Процесс Submit</w:t>
      </w:r>
    </w:p>
    <w:p w:rsidR="00BB1B37" w:rsidRDefault="00AB60D1" w14:paraId="1E443430" w14:textId="77777777">
      <w:pPr>
        <w:pStyle w:val="FencedCode"/>
      </w:pPr>
      <w:r>
        <w:t>1. Судья заполняет форму и нажимает [Submit Score]</w:t>
      </w:r>
      <w:r>
        <w:br/>
      </w:r>
      <w:r>
        <w:br/>
      </w:r>
      <w:r>
        <w:t>2. Validation:</w:t>
      </w:r>
      <w:r>
        <w:br/>
      </w:r>
      <w:r>
        <w:t xml:space="preserve">   ☑ All fields filled?</w:t>
      </w:r>
      <w:r>
        <w:br/>
      </w:r>
      <w:r>
        <w:t xml:space="preserve">   ☑ Scores in range 0-100?</w:t>
      </w:r>
      <w:r>
        <w:br/>
      </w:r>
      <w:r>
        <w:t xml:space="preserve">   ☑ Final score calculated correctly?</w:t>
      </w:r>
      <w:r>
        <w:br/>
      </w:r>
      <w:r>
        <w:br/>
      </w:r>
      <w:r>
        <w:t>3. If OK → Confirmation:</w:t>
      </w:r>
      <w:r>
        <w:br/>
      </w:r>
      <w:r>
        <w:t xml:space="preserve">   "Are you sure? Changes require approval after submit."</w:t>
      </w:r>
      <w:r>
        <w:br/>
      </w:r>
      <w:r>
        <w:t xml:space="preserve">   [Cancel] [Confirm Submit]</w:t>
      </w:r>
      <w:r>
        <w:br/>
      </w:r>
      <w:r>
        <w:br/>
      </w:r>
      <w:r>
        <w:t>4. Submit:</w:t>
      </w:r>
      <w:r>
        <w:br/>
      </w:r>
      <w:r>
        <w:t xml:space="preserve">   └─ API POST /api/scores/submit</w:t>
      </w:r>
      <w:r>
        <w:br/>
      </w:r>
      <w:r>
        <w:t xml:space="preserve">      └─ Response: {status: "SUBMITTED", score_id: "..."}</w:t>
      </w:r>
      <w:r>
        <w:br/>
      </w:r>
      <w:r>
        <w:br/>
      </w:r>
      <w:r>
        <w:t>5. UI Update:</w:t>
      </w:r>
      <w:r>
        <w:br/>
      </w:r>
      <w:r>
        <w:t xml:space="preserve">   ├─ Form becomes READ-ONLY</w:t>
      </w:r>
      <w:r>
        <w:br/>
      </w:r>
      <w:r>
        <w:t xml:space="preserve">   ├─ All fields disabled</w:t>
      </w:r>
      <w:r>
        <w:br/>
      </w:r>
      <w:r>
        <w:t xml:space="preserve">   ├─ [Submit Score] → hidden</w:t>
      </w:r>
      <w:r>
        <w:br/>
      </w:r>
      <w:r>
        <w:t xml:space="preserve">   ├─ [Request Modification] ← NEW</w:t>
      </w:r>
      <w:r>
        <w:br/>
      </w:r>
      <w:r>
        <w:t xml:space="preserve">   └─ Status: "SUBMITTED ✓"</w:t>
      </w:r>
      <w:r>
        <w:br/>
      </w:r>
      <w:r>
        <w:br/>
      </w:r>
      <w:r>
        <w:t>6. Auto-advance:</w:t>
      </w:r>
      <w:r>
        <w:br/>
      </w:r>
      <w:r>
        <w:t xml:space="preserve">   └─ </w:t>
      </w:r>
      <w:r>
        <w:t>After 2 sec → Next video loads</w:t>
      </w:r>
    </w:p>
    <w:p w:rsidR="00BB1B37" w:rsidRDefault="00AB60D1" w14:paraId="2EBF2B68" w14:textId="77777777">
      <w:pPr>
        <w:pStyle w:val="Heading3"/>
        <w:rPr>
          <w:b w:val="0"/>
        </w:rPr>
      </w:pPr>
      <w:r>
        <w:rPr>
          <w:b w:val="0"/>
        </w:rPr>
        <w:t>7.2 Запрос разблокировки</w:t>
      </w:r>
    </w:p>
    <w:p w:rsidR="00BB1B37" w:rsidRDefault="00AB60D1" w14:paraId="7AE7CA7E" w14:textId="77777777">
      <w:pPr>
        <w:pStyle w:val="FencedCode"/>
      </w:pPr>
      <w:r>
        <w:t>Судья видит [Request Modification]:</w:t>
      </w:r>
      <w:r>
        <w:br/>
      </w:r>
      <w:r>
        <w:br/>
      </w:r>
      <w:r>
        <w:t>┌─ Request Score Modification ──────────────┐</w:t>
      </w:r>
      <w:r>
        <w:br/>
      </w:r>
      <w:r>
        <w:t>│                                           │</w:t>
      </w:r>
      <w:r>
        <w:br/>
      </w:r>
      <w:r>
        <w:t>│ Video: VIDEO-001234                       │</w:t>
      </w:r>
      <w:r>
        <w:br/>
      </w:r>
      <w:r>
        <w:t>│ Current Score: 87.5                       │</w:t>
      </w:r>
      <w:r>
        <w:br/>
      </w:r>
      <w:r>
        <w:t>│ Status: SUBMITTED                         │</w:t>
      </w:r>
      <w:r>
        <w:br/>
      </w:r>
      <w:r>
        <w:t>│                                           │</w:t>
      </w:r>
      <w:r>
        <w:br/>
      </w:r>
      <w:r>
        <w:t>│ Reason for Modification:                  │</w:t>
      </w:r>
      <w:r>
        <w:br/>
      </w:r>
      <w:r>
        <w:t>│ ☐ Made calculation error                  │</w:t>
      </w:r>
      <w:r>
        <w:br/>
      </w:r>
      <w:r>
        <w:t>│ ☐ Rewatched and reconsidered              │</w:t>
      </w:r>
      <w:r>
        <w:br/>
      </w:r>
      <w:r>
        <w:t>│ ☐ Other: [____________]                   │</w:t>
      </w:r>
      <w:r>
        <w:br/>
      </w:r>
      <w:r>
        <w:t>│                                           │</w:t>
      </w:r>
      <w:r>
        <w:br/>
      </w:r>
      <w:r>
        <w:t>│ Ne</w:t>
      </w:r>
      <w:r>
        <w:t>w Score (if different): [92] / 100      │</w:t>
      </w:r>
      <w:r>
        <w:br/>
      </w:r>
      <w:r>
        <w:t>│                                           │</w:t>
      </w:r>
      <w:r>
        <w:br/>
      </w:r>
      <w:r>
        <w:t>│ Explanation (required, max 300 chars):    │</w:t>
      </w:r>
      <w:r>
        <w:br/>
      </w:r>
      <w:r>
        <w:t>│ [_________________________________]       │</w:t>
      </w:r>
      <w:r>
        <w:br/>
      </w:r>
      <w:r>
        <w:t>│                                           │</w:t>
      </w:r>
      <w:r>
        <w:br/>
      </w:r>
      <w:r>
        <w:t>│ ⚠</w:t>
      </w:r>
      <w:r>
        <w:t>️</w:t>
      </w:r>
      <w:r>
        <w:t xml:space="preserve"> Requires approval from:                │</w:t>
      </w:r>
      <w:r>
        <w:br/>
      </w:r>
      <w:r>
        <w:t>│    • Head Judge, OR                        │</w:t>
      </w:r>
      <w:r>
        <w:br/>
      </w:r>
      <w:r>
        <w:t>│    • Platform Administrator                │</w:t>
      </w:r>
      <w:r>
        <w:br/>
      </w:r>
      <w:r>
        <w:t>│                                           │</w:t>
      </w:r>
      <w:r>
        <w:br/>
      </w:r>
      <w:r>
        <w:t>│ [Send Request] [Cancel]                   │</w:t>
      </w:r>
      <w:r>
        <w:br/>
      </w:r>
      <w:r>
        <w:t>└───────────────────────────────────────────┘</w:t>
      </w:r>
      <w:r>
        <w:br/>
      </w:r>
      <w:r>
        <w:br/>
      </w:r>
      <w:r>
        <w:t>Status:</w:t>
      </w:r>
      <w:r>
        <w:t xml:space="preserve"> "UNLOCK_REQUESTED"</w:t>
      </w:r>
      <w:r>
        <w:br/>
      </w:r>
      <w:r>
        <w:t>Head Judge receives notification</w:t>
      </w:r>
      <w:r>
        <w:br/>
      </w:r>
      <w:r>
        <w:t>If approved → 15 min unlock window</w:t>
      </w:r>
      <w:r>
        <w:br/>
      </w:r>
      <w:r>
        <w:t>Judge modifies → saved as "MODIFIED"</w:t>
      </w:r>
      <w:r>
        <w:br/>
      </w:r>
      <w:r>
        <w:t>Audit: "Modified from 87.5 to 92.0"</w:t>
      </w:r>
    </w:p>
    <w:p w:rsidR="00BB1B37" w:rsidRDefault="00AB60D1" w14:paraId="1116BD93" w14:textId="77777777">
      <w:pPr>
        <w:pStyle w:val="Heading3"/>
        <w:rPr>
          <w:b w:val="0"/>
        </w:rPr>
      </w:pPr>
      <w:r>
        <w:rPr>
          <w:b w:val="0"/>
        </w:rPr>
        <w:t>7.3 Admin Override</w:t>
      </w:r>
    </w:p>
    <w:p w:rsidR="00BB1B37" w:rsidRDefault="00AB60D1" w14:paraId="6F8A46E0" w14:textId="77777777">
      <w:pPr>
        <w:pStyle w:val="FencedCode"/>
      </w:pPr>
      <w:r>
        <w:t>Admin может Force Unlock:</w:t>
      </w:r>
      <w:r>
        <w:br/>
      </w:r>
      <w:r>
        <w:t>1. На странице Protocol (Admin View)</w:t>
      </w:r>
      <w:r>
        <w:br/>
      </w:r>
      <w:r>
        <w:t>2. [Force Unlock]</w:t>
      </w:r>
      <w:r>
        <w:br/>
      </w:r>
      <w:r>
        <w:t>3. Выбрать причину:</w:t>
      </w:r>
      <w:r>
        <w:br/>
      </w:r>
      <w:r>
        <w:t xml:space="preserve">   ☐ Judge Error Correction</w:t>
      </w:r>
      <w:r>
        <w:br/>
      </w:r>
      <w:r>
        <w:t xml:space="preserve">   ☐ System Error</w:t>
      </w:r>
      <w:r>
        <w:br/>
      </w:r>
      <w:r>
        <w:t xml:space="preserve">   ☐ Fraud Investigation</w:t>
      </w:r>
      <w:r>
        <w:br/>
      </w:r>
      <w:r>
        <w:t>4. Judge получает уведомление</w:t>
      </w:r>
      <w:r>
        <w:br/>
      </w:r>
      <w:r>
        <w:t>5. Оценка разблокирована на 30 мин</w:t>
      </w:r>
      <w:r>
        <w:br/>
      </w:r>
      <w:r>
        <w:t>6. Все изменения логируются</w:t>
      </w:r>
    </w:p>
    <w:p w:rsidR="00BB1B37" w:rsidRDefault="00AB60D1" w14:paraId="0D0B940D" w14:textId="09C8A8FD"/>
    <w:p w:rsidR="00BB1B37" w:rsidRDefault="00AB60D1" w14:paraId="4C9ACDA0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8. База данных</w:t>
      </w:r>
    </w:p>
    <w:p w:rsidR="00BB1B37" w:rsidRDefault="00AB60D1" w14:paraId="58619A16" w14:textId="77777777">
      <w:pPr>
        <w:pStyle w:val="Heading3"/>
        <w:rPr>
          <w:b w:val="0"/>
        </w:rPr>
      </w:pPr>
      <w:r>
        <w:rPr>
          <w:b w:val="0"/>
        </w:rPr>
        <w:t>8.1 Основные таблицы</w:t>
      </w:r>
    </w:p>
    <w:p w:rsidR="00BB1B37" w:rsidRDefault="00AB60D1" w14:paraId="6D3C470B" w14:textId="77777777">
      <w:pPr>
        <w:pStyle w:val="FencedCodesql"/>
      </w:pPr>
      <w:r>
        <w:t>CREATE TABLE Judges (</w:t>
      </w:r>
      <w:r>
        <w:br/>
      </w:r>
      <w:r>
        <w:t xml:space="preserve">  judge_id UUID PRIMARY KEY,</w:t>
      </w:r>
      <w:r>
        <w:br/>
      </w:r>
      <w:r>
        <w:t xml:space="preserve">  email TEXT UNIQUE NOT NULL,</w:t>
      </w:r>
      <w:r>
        <w:br/>
      </w:r>
      <w:r>
        <w:t xml:space="preserve">  password_hash TEXT NOT NULL,</w:t>
      </w:r>
      <w:r>
        <w:br/>
      </w:r>
      <w:r>
        <w:t xml:space="preserve">  first_name TEXT NOT NULL,</w:t>
      </w:r>
      <w:r>
        <w:br/>
      </w:r>
      <w:r>
        <w:t xml:space="preserve">  last_name TEXT NOT NULL,</w:t>
      </w:r>
      <w:r>
        <w:br/>
      </w:r>
      <w:r>
        <w:t xml:space="preserve">  phone TEXT,</w:t>
      </w:r>
      <w:r>
        <w:br/>
      </w:r>
      <w:r>
        <w:t xml:space="preserve">  qualifications TEXT[],</w:t>
      </w:r>
      <w:r>
        <w:br/>
      </w:r>
      <w:r>
        <w:t xml:space="preserve">  bio TEXT,</w:t>
      </w:r>
      <w:r>
        <w:br/>
      </w:r>
      <w:r>
        <w:t xml:space="preserve">  status ENUM('ACTIVE', 'INACTIVE', 'BANNED'),</w:t>
      </w:r>
      <w:r>
        <w:br/>
      </w:r>
      <w:r>
        <w:t xml:space="preserve">  registration_type ENUM('MVP', 'FULL'),</w:t>
      </w:r>
      <w:r>
        <w:br/>
      </w:r>
      <w:r>
        <w:t xml:space="preserve">  created_at TIMESTAMP,</w:t>
      </w:r>
      <w:r>
        <w:br/>
      </w:r>
      <w:r>
        <w:t xml:space="preserve">  updated_at TIMESTAMP</w:t>
      </w:r>
      <w:r>
        <w:br/>
      </w:r>
      <w:r>
        <w:t>);</w:t>
      </w:r>
      <w:r>
        <w:br/>
      </w:r>
      <w:r>
        <w:br/>
      </w:r>
      <w:r>
        <w:t>CREATE TABLE JudgeAssignment (</w:t>
      </w:r>
      <w:r>
        <w:br/>
      </w:r>
      <w:r>
        <w:t xml:space="preserve">  assignment_id UUID PRIMARY KEY,</w:t>
      </w:r>
      <w:r>
        <w:br/>
      </w:r>
      <w:r>
        <w:t xml:space="preserve">  judge_id FK,</w:t>
      </w:r>
      <w:r>
        <w:br/>
      </w:r>
      <w:r>
        <w:t xml:space="preserve">  contest_id FK,</w:t>
      </w:r>
      <w:r>
        <w:br/>
      </w:r>
      <w:r>
        <w:t xml:space="preserve">  judging_mode ENUM('STANDARD_PANEL', 'ROUND_ROBIN', </w:t>
      </w:r>
      <w:r>
        <w:br/>
      </w:r>
      <w:r>
        <w:t xml:space="preserve">                    'DELP</w:t>
      </w:r>
      <w:r>
        <w:t>HI', 'EXPRESS', 'HYBRID'),</w:t>
      </w:r>
      <w:r>
        <w:br/>
      </w:r>
      <w:r>
        <w:t xml:space="preserve">  assigned_videos TEXT[],</w:t>
      </w:r>
      <w:r>
        <w:br/>
      </w:r>
      <w:r>
        <w:t xml:space="preserve">  status ENUM('PENDING', 'IN_PROGRESS', 'COMPLETED'),</w:t>
      </w:r>
      <w:r>
        <w:br/>
      </w:r>
      <w:r>
        <w:t xml:space="preserve">  progress_count INTEGER,</w:t>
      </w:r>
      <w:r>
        <w:br/>
      </w:r>
      <w:r>
        <w:t xml:space="preserve">  created_at TIMESTAMP,</w:t>
      </w:r>
      <w:r>
        <w:br/>
      </w:r>
      <w:r>
        <w:t xml:space="preserve">  completed_at TIMESTAMP</w:t>
      </w:r>
      <w:r>
        <w:br/>
      </w:r>
      <w:r>
        <w:t>);</w:t>
      </w:r>
      <w:r>
        <w:br/>
      </w:r>
      <w:r>
        <w:br/>
      </w:r>
      <w:r>
        <w:t>CREATE TABLE JudgingScore (</w:t>
      </w:r>
      <w:r>
        <w:br/>
      </w:r>
      <w:r>
        <w:t xml:space="preserve">  score_id UUID PRIMARY KEY,</w:t>
      </w:r>
      <w:r>
        <w:br/>
      </w:r>
      <w:r>
        <w:t xml:space="preserve">  video_id FK,</w:t>
      </w:r>
      <w:r>
        <w:br/>
      </w:r>
      <w:r>
        <w:t xml:space="preserve">  judge_id FK,</w:t>
      </w:r>
      <w:r>
        <w:br/>
      </w:r>
      <w:r>
        <w:t xml:space="preserve">  contest_id FK,</w:t>
      </w:r>
      <w:r>
        <w:br/>
      </w:r>
      <w:r>
        <w:t xml:space="preserve">  round_number INTEGER DEFAULT 1,</w:t>
      </w:r>
      <w:r>
        <w:br/>
      </w:r>
      <w:r>
        <w:t xml:space="preserve">  technical_score DECIMAL(5,2),</w:t>
      </w:r>
      <w:r>
        <w:br/>
      </w:r>
      <w:r>
        <w:t xml:space="preserve">  creativity_score DECIMAL(5,2),</w:t>
      </w:r>
      <w:r>
        <w:br/>
      </w:r>
      <w:r>
        <w:t xml:space="preserve">  presentation_score DECIMAL(5,2),</w:t>
      </w:r>
      <w:r>
        <w:br/>
      </w:r>
      <w:r>
        <w:t xml:space="preserve">  originality_score DECIMAL(5,2),</w:t>
      </w:r>
      <w:r>
        <w:br/>
      </w:r>
      <w:r>
        <w:t xml:space="preserve">  final_score DECIMAL(5,2),</w:t>
      </w:r>
      <w:r>
        <w:br/>
      </w:r>
      <w:r>
        <w:t xml:space="preserve">  comments TEXT,</w:t>
      </w:r>
      <w:r>
        <w:br/>
      </w:r>
      <w:r>
        <w:t xml:space="preserve">  status </w:t>
      </w:r>
      <w:r>
        <w:t>ENUM('DRAFT', 'SUBMITTED', 'LOCKED', 'MODIFIED'),</w:t>
      </w:r>
      <w:r>
        <w:br/>
      </w:r>
      <w:r>
        <w:t xml:space="preserve">  submitted_at TIMESTAMP,</w:t>
      </w:r>
      <w:r>
        <w:br/>
      </w:r>
      <w:r>
        <w:t xml:space="preserve">  locked_at TIMESTAMP,</w:t>
      </w:r>
      <w:r>
        <w:br/>
      </w:r>
      <w:r>
        <w:t xml:space="preserve">  modified_at TIMESTAMP</w:t>
      </w:r>
      <w:r>
        <w:br/>
      </w:r>
      <w:r>
        <w:t>);</w:t>
      </w:r>
      <w:r>
        <w:br/>
      </w:r>
      <w:r>
        <w:br/>
      </w:r>
      <w:r>
        <w:t>CREATE TABLE JudgingProtocol (</w:t>
      </w:r>
      <w:r>
        <w:br/>
      </w:r>
      <w:r>
        <w:t xml:space="preserve">  protocol_id UUID PRIMARY KEY,</w:t>
      </w:r>
      <w:r>
        <w:br/>
      </w:r>
      <w:r>
        <w:t xml:space="preserve">  judge_id FK,</w:t>
      </w:r>
      <w:r>
        <w:br/>
      </w:r>
      <w:r>
        <w:t xml:space="preserve">  contest_id FK,</w:t>
      </w:r>
      <w:r>
        <w:br/>
      </w:r>
      <w:r>
        <w:t xml:space="preserve">  total_videos_judged INTEGER,</w:t>
      </w:r>
      <w:r>
        <w:br/>
      </w:r>
      <w:r>
        <w:t xml:space="preserve">  average_score DECIMAL(5,2),</w:t>
      </w:r>
      <w:r>
        <w:br/>
      </w:r>
      <w:r>
        <w:t xml:space="preserve">  highest_score DECIMAL(5,2),</w:t>
      </w:r>
      <w:r>
        <w:br/>
      </w:r>
      <w:r>
        <w:t xml:space="preserve">  lowest_score DECIMAL(5,2),</w:t>
      </w:r>
      <w:r>
        <w:br/>
      </w:r>
      <w:r>
        <w:t xml:space="preserve">  std_deviation DECIMAL(5,2),</w:t>
      </w:r>
      <w:r>
        <w:br/>
      </w:r>
      <w:r>
        <w:t xml:space="preserve">  generated_at TIMESTAMP,</w:t>
      </w:r>
      <w:r>
        <w:br/>
      </w:r>
      <w:r>
        <w:t xml:space="preserve">  file_path_pdf TEXT,</w:t>
      </w:r>
      <w:r>
        <w:br/>
      </w:r>
      <w:r>
        <w:t xml:space="preserve">  file_path_excel TEXT,</w:t>
      </w:r>
      <w:r>
        <w:br/>
      </w:r>
      <w:r>
        <w:t xml:space="preserve">  status ENUM('DRAFT', 'PUBLISHED', 'ARCHIVED')</w:t>
      </w:r>
      <w:r>
        <w:br/>
      </w:r>
      <w:r>
        <w:t>);</w:t>
      </w:r>
      <w:r>
        <w:br/>
      </w:r>
      <w:r>
        <w:br/>
      </w:r>
      <w:r>
        <w:t>CREATE TABLE Sco</w:t>
      </w:r>
      <w:r>
        <w:t>reModificationRequest (</w:t>
      </w:r>
      <w:r>
        <w:br/>
      </w:r>
      <w:r>
        <w:t xml:space="preserve">  request_id UUID PRIMARY KEY,</w:t>
      </w:r>
      <w:r>
        <w:br/>
      </w:r>
      <w:r>
        <w:t xml:space="preserve">  score_id FK,</w:t>
      </w:r>
      <w:r>
        <w:br/>
      </w:r>
      <w:r>
        <w:t xml:space="preserve">  judge_id FK,</w:t>
      </w:r>
      <w:r>
        <w:br/>
      </w:r>
      <w:r>
        <w:t xml:space="preserve">  requested_at TIMESTAMP,</w:t>
      </w:r>
      <w:r>
        <w:br/>
      </w:r>
      <w:r>
        <w:t xml:space="preserve">  reason TEXT,</w:t>
      </w:r>
      <w:r>
        <w:br/>
      </w:r>
      <w:r>
        <w:t xml:space="preserve">  new_score DECIMAL(5,2),</w:t>
      </w:r>
      <w:r>
        <w:br/>
      </w:r>
      <w:r>
        <w:t xml:space="preserve">  status ENUM('PENDING', 'APPROVED', 'REJECTED'),</w:t>
      </w:r>
      <w:r>
        <w:br/>
      </w:r>
      <w:r>
        <w:t xml:space="preserve">  reviewed_by FK to AdminUser,</w:t>
      </w:r>
      <w:r>
        <w:br/>
      </w:r>
      <w:r>
        <w:t xml:space="preserve">  reviewed_at TIMESTAMP,</w:t>
      </w:r>
      <w:r>
        <w:br/>
      </w:r>
      <w:r>
        <w:t xml:space="preserve">  unlock_expires_at TIMESTAMP</w:t>
      </w:r>
      <w:r>
        <w:br/>
      </w:r>
      <w:r>
        <w:t>);</w:t>
      </w:r>
      <w:r>
        <w:br/>
      </w:r>
      <w:r>
        <w:br/>
      </w:r>
      <w:r>
        <w:t>CREATE TABLE JudgingAuditLog (</w:t>
      </w:r>
      <w:r>
        <w:br/>
      </w:r>
      <w:r>
        <w:t xml:space="preserve">  audit_id UUID PRIMARY KEY,</w:t>
      </w:r>
      <w:r>
        <w:br/>
      </w:r>
      <w:r>
        <w:t xml:space="preserve">  action_type TEXT,</w:t>
      </w:r>
      <w:r>
        <w:br/>
      </w:r>
      <w:r>
        <w:t xml:space="preserve">  actor_id FK,</w:t>
      </w:r>
      <w:r>
        <w:br/>
      </w:r>
      <w:r>
        <w:t xml:space="preserve">  score_id FK,</w:t>
      </w:r>
      <w:r>
        <w:br/>
      </w:r>
      <w:r>
        <w:t xml:space="preserve">  before_state JSONB,</w:t>
      </w:r>
      <w:r>
        <w:br/>
      </w:r>
      <w:r>
        <w:t xml:space="preserve">  after_state JSONB,</w:t>
      </w:r>
      <w:r>
        <w:br/>
      </w:r>
      <w:r>
        <w:t xml:space="preserve">  timestamp TIMESTAMP WITH TIMEZONE,</w:t>
      </w:r>
      <w:r>
        <w:br/>
      </w:r>
      <w:r>
        <w:t xml:space="preserve">  ip_address TEXT,</w:t>
      </w:r>
      <w:r>
        <w:br/>
      </w:r>
      <w:r>
        <w:t xml:space="preserve">  user_agen</w:t>
      </w:r>
      <w:r>
        <w:t>t TEXT</w:t>
      </w:r>
      <w:r>
        <w:br/>
      </w:r>
      <w:r>
        <w:t>);</w:t>
      </w:r>
      <w:r>
        <w:br/>
      </w:r>
      <w:r>
        <w:br/>
      </w:r>
      <w:r>
        <w:t>CREATE TABLE DelphiDiscussion (</w:t>
      </w:r>
      <w:r>
        <w:br/>
      </w:r>
      <w:r>
        <w:t xml:space="preserve">  discussion_id UUID PRIMARY KEY,</w:t>
      </w:r>
      <w:r>
        <w:br/>
      </w:r>
      <w:r>
        <w:t xml:space="preserve">  video_id FK,</w:t>
      </w:r>
      <w:r>
        <w:br/>
      </w:r>
      <w:r>
        <w:t xml:space="preserve">  contest_id FK,</w:t>
      </w:r>
      <w:r>
        <w:br/>
      </w:r>
      <w:r>
        <w:t xml:space="preserve">  round_number INTEGER,</w:t>
      </w:r>
      <w:r>
        <w:br/>
      </w:r>
      <w:r>
        <w:t xml:space="preserve">  messages JSONB[],</w:t>
      </w:r>
      <w:r>
        <w:br/>
      </w:r>
      <w:r>
        <w:t xml:space="preserve">  status ENUM('ACTIVE', 'COMPLETED'),</w:t>
      </w:r>
      <w:r>
        <w:br/>
      </w:r>
      <w:r>
        <w:t xml:space="preserve">  created_at TIMESTAMP,</w:t>
      </w:r>
      <w:r>
        <w:br/>
      </w:r>
      <w:r>
        <w:t xml:space="preserve">  completed_at TIMESTAMP</w:t>
      </w:r>
      <w:r>
        <w:br/>
      </w:r>
      <w:r>
        <w:t>);</w:t>
      </w:r>
    </w:p>
    <w:p w:rsidR="00BB1B37" w:rsidRDefault="00AB60D1" w14:paraId="0E27B00A" w14:textId="7489DDD6"/>
    <w:p w:rsidR="00BB1B37" w:rsidRDefault="00AB60D1" w14:paraId="12B976CA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9. Видимость данных (Visibility Control)</w:t>
      </w:r>
    </w:p>
    <w:p w:rsidR="00BB1B37" w:rsidRDefault="00AB60D1" w14:paraId="6402DAE9" w14:textId="77777777">
      <w:pPr>
        <w:pStyle w:val="Heading3"/>
        <w:rPr>
          <w:b w:val="0"/>
        </w:rPr>
      </w:pPr>
      <w:r>
        <w:rPr>
          <w:b w:val="0"/>
        </w:rPr>
        <w:t>9.1 Что судья НЕ видит</w:t>
      </w:r>
    </w:p>
    <w:p w:rsidR="00BB1B37" w:rsidRDefault="00AB60D1" w14:paraId="27BDF1A6" w14:textId="77777777">
      <w:r>
        <w:rPr>
          <w:b/>
        </w:rPr>
        <w:t>Во ВСЕ режимах:</w:t>
      </w:r>
    </w:p>
    <w:p w:rsidR="00BB1B37" w:rsidRDefault="00AB60D1" w14:paraId="13BEEF9C" w14:textId="77777777">
      <w:pPr>
        <w:numPr>
          <w:ilvl w:val="0"/>
          <w:numId w:val="2"/>
        </w:numPr>
      </w:pPr>
      <w:r>
        <w:t>❌</w:t>
      </w:r>
      <w:r>
        <w:t xml:space="preserve"> Имя участника</w:t>
      </w:r>
    </w:p>
    <w:p w:rsidR="00BB1B37" w:rsidRDefault="00AB60D1" w14:paraId="21FBF5AA" w14:textId="77777777">
      <w:pPr>
        <w:numPr>
          <w:ilvl w:val="0"/>
          <w:numId w:val="2"/>
        </w:numPr>
      </w:pPr>
      <w:r>
        <w:t>❌</w:t>
      </w:r>
      <w:r>
        <w:t xml:space="preserve"> Фото/аватар участника</w:t>
      </w:r>
    </w:p>
    <w:p w:rsidR="00BB1B37" w:rsidRDefault="00AB60D1" w14:paraId="2C2DB2F9" w14:textId="77777777">
      <w:pPr>
        <w:numPr>
          <w:ilvl w:val="0"/>
          <w:numId w:val="2"/>
        </w:numPr>
      </w:pPr>
      <w:r>
        <w:t>❌</w:t>
      </w:r>
      <w:r>
        <w:t xml:space="preserve"> Социальные сети участника</w:t>
      </w:r>
    </w:p>
    <w:p w:rsidR="00BB1B37" w:rsidRDefault="00AB60D1" w14:paraId="2FD2F181" w14:textId="77777777">
      <w:pPr>
        <w:numPr>
          <w:ilvl w:val="0"/>
          <w:numId w:val="2"/>
        </w:numPr>
      </w:pPr>
      <w:r>
        <w:t>❌</w:t>
      </w:r>
      <w:r>
        <w:t xml:space="preserve"> Профиль участника</w:t>
      </w:r>
    </w:p>
    <w:p w:rsidR="00BB1B37" w:rsidRDefault="00AB60D1" w14:paraId="0A12CDD6" w14:textId="77777777">
      <w:pPr>
        <w:numPr>
          <w:ilvl w:val="0"/>
          <w:numId w:val="2"/>
        </w:numPr>
      </w:pPr>
      <w:r>
        <w:t>❌</w:t>
      </w:r>
      <w:r>
        <w:t xml:space="preserve"> Предыдущие достижения</w:t>
      </w:r>
    </w:p>
    <w:p w:rsidR="00BB1B37" w:rsidRDefault="00AB60D1" w14:paraId="3B3C00AF" w14:textId="77777777">
      <w:r>
        <w:rPr>
          <w:b/>
        </w:rPr>
        <w:t>В режимах Standard Panel, Round-Robin, Express:</w:t>
      </w:r>
    </w:p>
    <w:p w:rsidR="00BB1B37" w:rsidRDefault="00AB60D1" w14:paraId="1C2BBAB3" w14:textId="77777777">
      <w:pPr>
        <w:numPr>
          <w:ilvl w:val="0"/>
          <w:numId w:val="2"/>
        </w:numPr>
      </w:pPr>
      <w:r>
        <w:t>❌</w:t>
      </w:r>
      <w:r>
        <w:t xml:space="preserve"> Оценки </w:t>
      </w:r>
      <w:r>
        <w:t>других судей</w:t>
      </w:r>
    </w:p>
    <w:p w:rsidR="00BB1B37" w:rsidRDefault="00AB60D1" w14:paraId="36FC2847" w14:textId="77777777">
      <w:pPr>
        <w:numPr>
          <w:ilvl w:val="0"/>
          <w:numId w:val="2"/>
        </w:numPr>
      </w:pPr>
      <w:r>
        <w:t>❌</w:t>
      </w:r>
      <w:r>
        <w:t xml:space="preserve"> Имена других судей</w:t>
      </w:r>
    </w:p>
    <w:p w:rsidR="00BB1B37" w:rsidRDefault="00AB60D1" w14:paraId="003046DE" w14:textId="77777777">
      <w:r>
        <w:rPr>
          <w:b/>
        </w:rPr>
        <w:t>В Delphi Round 1:</w:t>
      </w:r>
    </w:p>
    <w:p w:rsidR="00BB1B37" w:rsidRDefault="00AB60D1" w14:paraId="05EB5695" w14:textId="77777777">
      <w:pPr>
        <w:numPr>
          <w:ilvl w:val="0"/>
          <w:numId w:val="2"/>
        </w:numPr>
      </w:pPr>
      <w:r>
        <w:t>❌</w:t>
      </w:r>
      <w:r>
        <w:t xml:space="preserve"> Оценки других судей</w:t>
      </w:r>
    </w:p>
    <w:p w:rsidR="00BB1B37" w:rsidRDefault="00AB60D1" w14:paraId="0407ADC9" w14:textId="77777777">
      <w:pPr>
        <w:numPr>
          <w:ilvl w:val="0"/>
          <w:numId w:val="2"/>
        </w:numPr>
      </w:pPr>
      <w:r>
        <w:t>❌</w:t>
      </w:r>
      <w:r>
        <w:t xml:space="preserve"> Имена других судей</w:t>
      </w:r>
    </w:p>
    <w:p w:rsidR="00BB1B37" w:rsidRDefault="00AB60D1" w14:paraId="343206B5" w14:textId="77777777">
      <w:r>
        <w:rPr>
          <w:b/>
        </w:rPr>
        <w:t>В Delphi Round 2+:</w:t>
      </w:r>
    </w:p>
    <w:p w:rsidR="00BB1B37" w:rsidRDefault="00AB60D1" w14:paraId="37919121" w14:textId="77777777">
      <w:pPr>
        <w:numPr>
          <w:ilvl w:val="0"/>
          <w:numId w:val="2"/>
        </w:numPr>
      </w:pPr>
      <w:r>
        <w:t>✅</w:t>
      </w:r>
      <w:r>
        <w:t xml:space="preserve"> Оценки других судей (для обсуждения)</w:t>
      </w:r>
    </w:p>
    <w:p w:rsidR="00BB1B37" w:rsidRDefault="00AB60D1" w14:paraId="31C6D963" w14:textId="77777777">
      <w:pPr>
        <w:numPr>
          <w:ilvl w:val="0"/>
          <w:numId w:val="2"/>
        </w:numPr>
      </w:pPr>
      <w:r>
        <w:t>✅</w:t>
      </w:r>
      <w:r>
        <w:t xml:space="preserve"> Комментарии других судей</w:t>
      </w:r>
    </w:p>
    <w:p w:rsidR="00BB1B37" w:rsidRDefault="00AB60D1" w14:paraId="521CF227" w14:textId="77777777">
      <w:pPr>
        <w:numPr>
          <w:ilvl w:val="0"/>
          <w:numId w:val="2"/>
        </w:numPr>
      </w:pPr>
      <w:r>
        <w:t>❌</w:t>
      </w:r>
      <w:r>
        <w:t xml:space="preserve"> Имена участников (остается скрыто)</w:t>
      </w:r>
    </w:p>
    <w:p w:rsidR="00BB1B37" w:rsidRDefault="00AB60D1" w14:paraId="2D6A1BB1" w14:textId="77777777">
      <w:pPr>
        <w:pStyle w:val="Heading3"/>
        <w:rPr>
          <w:b w:val="0"/>
        </w:rPr>
      </w:pPr>
      <w:r>
        <w:rPr>
          <w:b w:val="0"/>
        </w:rPr>
        <w:t>9.2 Что видно</w:t>
      </w:r>
    </w:p>
    <w:p w:rsidR="00BB1B37" w:rsidRDefault="00AB60D1" w14:paraId="38751040" w14:textId="77777777">
      <w:r>
        <w:rPr>
          <w:b/>
        </w:rPr>
        <w:t>Всегда видимо:</w:t>
      </w:r>
    </w:p>
    <w:p w:rsidR="00BB1B37" w:rsidRDefault="00AB60D1" w14:paraId="6C596628" w14:textId="77777777">
      <w:pPr>
        <w:numPr>
          <w:ilvl w:val="0"/>
          <w:numId w:val="2"/>
        </w:numPr>
      </w:pPr>
      <w:r>
        <w:t>✅</w:t>
      </w:r>
      <w:r>
        <w:t xml:space="preserve"> Video ID (например: VIDEO-001)</w:t>
      </w:r>
    </w:p>
    <w:p w:rsidR="00BB1B37" w:rsidRDefault="00AB60D1" w14:paraId="53827867" w14:textId="77777777">
      <w:pPr>
        <w:numPr>
          <w:ilvl w:val="0"/>
          <w:numId w:val="2"/>
        </w:numPr>
      </w:pPr>
      <w:r>
        <w:t>✅</w:t>
      </w:r>
      <w:r>
        <w:t xml:space="preserve"> Категория (Dance, Comedy, etc)</w:t>
      </w:r>
    </w:p>
    <w:p w:rsidR="00BB1B37" w:rsidRDefault="00AB60D1" w14:paraId="1B20642F" w14:textId="77777777">
      <w:pPr>
        <w:numPr>
          <w:ilvl w:val="0"/>
          <w:numId w:val="2"/>
        </w:numPr>
      </w:pPr>
      <w:r>
        <w:t>✅</w:t>
      </w:r>
      <w:r>
        <w:t xml:space="preserve"> Подкатегория (Hip-Hop, Contemporary, etc)</w:t>
      </w:r>
    </w:p>
    <w:p w:rsidR="00BB1B37" w:rsidRDefault="00AB60D1" w14:paraId="588279B4" w14:textId="77777777">
      <w:pPr>
        <w:numPr>
          <w:ilvl w:val="0"/>
          <w:numId w:val="2"/>
        </w:numPr>
      </w:pPr>
      <w:r>
        <w:t>✅</w:t>
      </w:r>
      <w:r>
        <w:t xml:space="preserve"> Длительность видео</w:t>
      </w:r>
    </w:p>
    <w:p w:rsidR="00BB1B37" w:rsidRDefault="00AB60D1" w14:paraId="01619E6E" w14:textId="77777777">
      <w:pPr>
        <w:numPr>
          <w:ilvl w:val="0"/>
          <w:numId w:val="2"/>
        </w:numPr>
      </w:pPr>
      <w:r>
        <w:t>✅</w:t>
      </w:r>
      <w:r>
        <w:t xml:space="preserve"> Hive AI Quality Baseline (справочно)</w:t>
      </w:r>
    </w:p>
    <w:p w:rsidR="00BB1B37" w:rsidRDefault="00AB60D1" w14:paraId="60061E4C" w14:textId="655393B0"/>
    <w:p w:rsidR="00BB1B37" w:rsidRDefault="00AB60D1" w14:paraId="06A9ED7C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10. Интеграция с платформой</w:t>
      </w:r>
    </w:p>
    <w:p w:rsidR="00BB1B37" w:rsidRDefault="00AB60D1" w14:paraId="5E1A83DF" w14:textId="77777777">
      <w:pPr>
        <w:pStyle w:val="Heading3"/>
        <w:rPr>
          <w:b w:val="0"/>
        </w:rPr>
      </w:pPr>
      <w:r>
        <w:rPr>
          <w:b w:val="0"/>
        </w:rPr>
        <w:t>10.1 API Endpoints</w:t>
      </w:r>
    </w:p>
    <w:p w:rsidR="00BB1B37" w:rsidRDefault="00AB60D1" w14:paraId="20A7BF9F" w14:textId="77777777">
      <w:pPr>
        <w:pStyle w:val="FencedCode"/>
      </w:pPr>
      <w:r>
        <w:t>GET /api/judge/dashboard</w:t>
      </w:r>
      <w:r>
        <w:br/>
      </w:r>
      <w:r>
        <w:t xml:space="preserve">  └─ Returns: active, scheduled, archive contests</w:t>
      </w:r>
      <w:r>
        <w:br/>
      </w:r>
      <w:r>
        <w:br/>
      </w:r>
      <w:r>
        <w:t>GET /api/judge/contests/{contest_id}/videos</w:t>
      </w:r>
      <w:r>
        <w:br/>
      </w:r>
      <w:r>
        <w:t xml:space="preserve">  └─ Зависит от режима судейства</w:t>
      </w:r>
      <w:r>
        <w:br/>
      </w:r>
      <w:r>
        <w:t xml:space="preserve">  └─ Returns: only relevant videos</w:t>
      </w:r>
      <w:r>
        <w:br/>
      </w:r>
      <w:r>
        <w:br/>
      </w:r>
      <w:r>
        <w:t>GET /api/videos/{video_id}</w:t>
      </w:r>
      <w:r>
        <w:br/>
      </w:r>
      <w:r>
        <w:t xml:space="preserve">  └─ Returns: video metadata, no participant info</w:t>
      </w:r>
      <w:r>
        <w:br/>
      </w:r>
      <w:r>
        <w:br/>
      </w:r>
      <w:r>
        <w:t>POST /api/scores/submit</w:t>
      </w:r>
      <w:r>
        <w:br/>
      </w:r>
      <w:r>
        <w:t xml:space="preserve">  ├─ Body: {video_id, scores, comments}</w:t>
      </w:r>
      <w:r>
        <w:br/>
      </w:r>
      <w:r>
        <w:t xml:space="preserve">  └─ Returns: {status, score_id, locked_at}</w:t>
      </w:r>
      <w:r>
        <w:br/>
      </w:r>
      <w:r>
        <w:br/>
      </w:r>
      <w:r>
        <w:t>POST /api/scores/{score_id}/modification-request</w:t>
      </w:r>
      <w:r>
        <w:br/>
      </w:r>
      <w:r>
        <w:t xml:space="preserve">  ├─ Body: {reason, new_score, explanation}</w:t>
      </w:r>
      <w:r>
        <w:br/>
      </w:r>
      <w:r>
        <w:t xml:space="preserve">  └─ Returns: {request_id, status}</w:t>
      </w:r>
      <w:r>
        <w:br/>
      </w:r>
      <w:r>
        <w:br/>
      </w:r>
      <w:r>
        <w:t>GET /api/protocols/{judge_id}/{</w:t>
      </w:r>
      <w:r>
        <w:t>contest_id}</w:t>
      </w:r>
      <w:r>
        <w:br/>
      </w:r>
      <w:r>
        <w:t xml:space="preserve">  └─ Returns: protocol data</w:t>
      </w:r>
      <w:r>
        <w:br/>
      </w:r>
      <w:r>
        <w:br/>
      </w:r>
      <w:r>
        <w:t>POST /api/protocols/{protocol_id}/export-pdf</w:t>
      </w:r>
      <w:r>
        <w:br/>
      </w:r>
      <w:r>
        <w:t xml:space="preserve">  └─ Returns: PDF file or download link</w:t>
      </w:r>
    </w:p>
    <w:p w:rsidR="00BB1B37" w:rsidRDefault="00AB60D1" w14:paraId="56E63F08" w14:textId="77777777">
      <w:pPr>
        <w:pStyle w:val="Heading3"/>
        <w:rPr>
          <w:b w:val="0"/>
        </w:rPr>
      </w:pPr>
      <w:r>
        <w:rPr>
          <w:b w:val="0"/>
        </w:rPr>
        <w:t>10.2 Интеграция с Hive AI</w:t>
      </w:r>
    </w:p>
    <w:p w:rsidR="00BB1B37" w:rsidRDefault="00AB60D1" w14:paraId="4E9CBCF5" w14:textId="77777777">
      <w:pPr>
        <w:pStyle w:val="FencedCode"/>
      </w:pPr>
      <w:r>
        <w:t>Hive предоставляет:</w:t>
      </w:r>
      <w:r>
        <w:br/>
      </w:r>
      <w:r>
        <w:t>├─ Overall Quality Score (0-100)</w:t>
      </w:r>
      <w:r>
        <w:br/>
      </w:r>
      <w:r>
        <w:t>├─ Technical Metrics</w:t>
      </w:r>
      <w:r>
        <w:br/>
      </w:r>
      <w:r>
        <w:t>│  ├─ Video Quality</w:t>
      </w:r>
      <w:r>
        <w:br/>
      </w:r>
      <w:r>
        <w:t>│  ├─ Audio Clarity</w:t>
      </w:r>
      <w:r>
        <w:br/>
      </w:r>
      <w:r>
        <w:t>│  ├─ Frame Consistency</w:t>
      </w:r>
      <w:r>
        <w:br/>
      </w:r>
      <w:r>
        <w:t>│  └─ Lighting Quality</w:t>
      </w:r>
      <w:r>
        <w:br/>
      </w:r>
      <w:r>
        <w:t>├─ Aesthetic Metrics</w:t>
      </w:r>
      <w:r>
        <w:br/>
      </w:r>
      <w:r>
        <w:t>│  ├─ Composition</w:t>
      </w:r>
      <w:r>
        <w:br/>
      </w:r>
      <w:r>
        <w:t>│  ├─ Color Harmony</w:t>
      </w:r>
      <w:r>
        <w:br/>
      </w:r>
      <w:r>
        <w:t>│  └─ Visual Clarity</w:t>
      </w:r>
      <w:r>
        <w:br/>
      </w:r>
      <w:r>
        <w:t>└─ Engagement Potential</w:t>
      </w:r>
      <w:r>
        <w:br/>
      </w:r>
      <w:r>
        <w:br/>
      </w:r>
      <w:r>
        <w:t>Судья видит эти данные как СПРАВОЧНЫЕ в форме оценки</w:t>
      </w:r>
      <w:r>
        <w:br/>
      </w:r>
      <w:r>
        <w:t>Они НЕ влияют на финальную оценку</w:t>
      </w:r>
    </w:p>
    <w:p w:rsidR="00BB1B37" w:rsidRDefault="00AB60D1" w14:paraId="429FCAA8" w14:textId="77777777">
      <w:pPr>
        <w:pStyle w:val="Heading3"/>
        <w:rPr>
          <w:b w:val="0"/>
        </w:rPr>
      </w:pPr>
      <w:r>
        <w:rPr>
          <w:b w:val="0"/>
        </w:rPr>
        <w:t>10.3 Интеграция с Contest Management</w:t>
      </w:r>
    </w:p>
    <w:p w:rsidR="00BB1B37" w:rsidRDefault="00AB60D1" w14:paraId="0BDF7281" w14:textId="77777777">
      <w:pPr>
        <w:pStyle w:val="FencedCode"/>
      </w:pPr>
      <w:r>
        <w:t>Contest statuses:</w:t>
      </w:r>
      <w:r>
        <w:br/>
      </w:r>
      <w:r>
        <w:t>├─ REGISTRATION_OPEN: No judging yet</w:t>
      </w:r>
      <w:r>
        <w:br/>
      </w:r>
      <w:r>
        <w:t>├─ IN_PROGRESS: Judging workspace active</w:t>
      </w:r>
      <w:r>
        <w:br/>
      </w:r>
      <w:r>
        <w:t>├─ JUDGING: Judges can enter workspace</w:t>
      </w:r>
      <w:r>
        <w:br/>
      </w:r>
      <w:r>
        <w:t>├─ RESULTS_PENDING: Judges locked out</w:t>
      </w:r>
      <w:r>
        <w:br/>
      </w:r>
      <w:r>
        <w:t>└─ COMPLETED: Results published</w:t>
      </w:r>
    </w:p>
    <w:p w:rsidR="00BB1B37" w:rsidRDefault="00AB60D1" w14:paraId="181F32C2" w14:textId="77777777">
      <w:pPr>
        <w:pStyle w:val="Heading3"/>
        <w:rPr>
          <w:b w:val="0"/>
        </w:rPr>
      </w:pPr>
      <w:r>
        <w:rPr>
          <w:b w:val="0"/>
        </w:rPr>
        <w:t>10.4 Уведомления</w:t>
      </w:r>
    </w:p>
    <w:p w:rsidR="00BB1B37" w:rsidRDefault="00AB60D1" w14:paraId="58B9F440" w14:textId="77777777">
      <w:pPr>
        <w:pStyle w:val="FencedCode"/>
      </w:pPr>
      <w:r>
        <w:t>Triggers:</w:t>
      </w:r>
      <w:r>
        <w:br/>
      </w:r>
      <w:r>
        <w:t>├─ Contest started: "Your assignment is ready"</w:t>
      </w:r>
      <w:r>
        <w:br/>
      </w:r>
      <w:r>
        <w:t>├─ Time remaining: "24 hours left to judge"</w:t>
      </w:r>
      <w:r>
        <w:br/>
      </w:r>
      <w:r>
        <w:t>├─ Deadline passed: "Judging deadline passed"</w:t>
      </w:r>
      <w:r>
        <w:br/>
      </w:r>
      <w:r>
        <w:t>├─ Discussion started: "Delphi Round 2 begins"</w:t>
      </w:r>
      <w:r>
        <w:br/>
      </w:r>
      <w:r>
        <w:t>├─ Modification approved: "Score modification approved"</w:t>
      </w:r>
      <w:r>
        <w:br/>
      </w:r>
      <w:r>
        <w:t>└─ Appeal filed: "Appeal filed for your video"</w:t>
      </w:r>
    </w:p>
    <w:p w:rsidR="00BB1B37" w:rsidRDefault="00AB60D1" w14:paraId="44EAFD9C" w14:textId="08DE55A9"/>
    <w:p w:rsidR="00BB1B37" w:rsidRDefault="00AB60D1" w14:paraId="490C79C8" w14:textId="77777777">
      <w:pPr>
        <w:pStyle w:val="Heading2"/>
        <w:rPr>
          <w:b w:val="0"/>
          <w:i w:val="0"/>
        </w:rPr>
      </w:pPr>
      <w:r>
        <w:rPr>
          <w:b w:val="0"/>
          <w:i w:val="0"/>
        </w:rPr>
        <w:t>11. Безопасность</w:t>
      </w:r>
    </w:p>
    <w:p w:rsidR="00BB1B37" w:rsidRDefault="00AB60D1" w14:paraId="7CF6CB3B" w14:textId="77777777">
      <w:pPr>
        <w:pStyle w:val="Heading3"/>
        <w:rPr>
          <w:b w:val="0"/>
        </w:rPr>
      </w:pPr>
      <w:r>
        <w:rPr>
          <w:b w:val="0"/>
        </w:rPr>
        <w:t>11.1 Encryption &amp; Hashing</w:t>
      </w:r>
    </w:p>
    <w:p w:rsidR="00BB1B37" w:rsidRDefault="00AB60D1" w14:paraId="26FCF576" w14:textId="77777777">
      <w:pPr>
        <w:pStyle w:val="FencedCode"/>
      </w:pPr>
      <w:r>
        <w:t>├─ Passwords: bcrypt with salt</w:t>
      </w:r>
      <w:r>
        <w:br/>
      </w:r>
      <w:r>
        <w:t>├─ Audit logs: encrypted at rest</w:t>
      </w:r>
      <w:r>
        <w:br/>
      </w:r>
      <w:r>
        <w:t>├─ PII: encrypted in database</w:t>
      </w:r>
      <w:r>
        <w:br/>
      </w:r>
      <w:r>
        <w:t>│  └─ name, email, phone</w:t>
      </w:r>
      <w:r>
        <w:br/>
      </w:r>
      <w:r>
        <w:t>└─ Protocols (exported): PDF signed</w:t>
      </w:r>
    </w:p>
    <w:p w:rsidR="00BB1B37" w:rsidRDefault="00AB60D1" w14:paraId="5A257482" w14:textId="77777777">
      <w:pPr>
        <w:pStyle w:val="Heading3"/>
        <w:rPr>
          <w:b w:val="0"/>
        </w:rPr>
      </w:pPr>
      <w:r>
        <w:rPr>
          <w:b w:val="0"/>
        </w:rPr>
        <w:t>11.2 Session Management</w:t>
      </w:r>
    </w:p>
    <w:p w:rsidR="00BB1B37" w:rsidRDefault="00AB60D1" w14:paraId="4C264034" w14:textId="77777777">
      <w:pPr>
        <w:pStyle w:val="FencedCode"/>
      </w:pPr>
      <w:r>
        <w:t xml:space="preserve">├─ </w:t>
      </w:r>
      <w:r>
        <w:t>Timeout: 30 min inactivity</w:t>
      </w:r>
      <w:r>
        <w:br/>
      </w:r>
      <w:r>
        <w:t>├─ Auto-save: Draft scores every 5 min</w:t>
      </w:r>
      <w:r>
        <w:br/>
      </w:r>
      <w:r>
        <w:t>├─ On logout: Unsaved drafts discarded</w:t>
      </w:r>
      <w:r>
        <w:br/>
      </w:r>
      <w:r>
        <w:t>├─ On browser close: Session ended</w:t>
      </w:r>
      <w:r>
        <w:br/>
      </w:r>
      <w:r>
        <w:t>└─ Multi-device: Only 1 concurrent session</w:t>
      </w:r>
    </w:p>
    <w:p w:rsidR="00BB1B37" w:rsidRDefault="00AB60D1" w14:paraId="6E649E9A" w14:textId="77777777">
      <w:pPr>
        <w:pStyle w:val="Heading3"/>
        <w:rPr>
          <w:b w:val="0"/>
        </w:rPr>
      </w:pPr>
      <w:r>
        <w:rPr>
          <w:b w:val="0"/>
        </w:rPr>
        <w:t>11.3 Access Control</w:t>
      </w:r>
    </w:p>
    <w:p w:rsidR="00BB1B37" w:rsidRDefault="00AB60D1" w14:paraId="2468D9A1" w14:textId="77777777">
      <w:r>
        <w:rPr>
          <w:b/>
        </w:rPr>
        <w:t>Судья:</w:t>
      </w:r>
    </w:p>
    <w:p w:rsidR="00BB1B37" w:rsidRDefault="00AB60D1" w14:paraId="09AD3170" w14:textId="77777777">
      <w:pPr>
        <w:numPr>
          <w:ilvl w:val="0"/>
          <w:numId w:val="2"/>
        </w:numPr>
      </w:pPr>
      <w:r>
        <w:t>✓</w:t>
      </w:r>
      <w:r>
        <w:t xml:space="preserve"> View assigned videos, enter scores, </w:t>
      </w:r>
      <w:r>
        <w:t>export protocol</w:t>
      </w:r>
    </w:p>
    <w:p w:rsidR="00BB1B37" w:rsidRDefault="00AB60D1" w14:paraId="4E7C593A" w14:textId="77777777">
      <w:pPr>
        <w:numPr>
          <w:ilvl w:val="0"/>
          <w:numId w:val="2"/>
        </w:numPr>
      </w:pPr>
      <w:r>
        <w:t>✗</w:t>
      </w:r>
      <w:r>
        <w:t xml:space="preserve"> View other judges' scores (mode-dependent)</w:t>
      </w:r>
    </w:p>
    <w:p w:rsidR="00BB1B37" w:rsidRDefault="00AB60D1" w14:paraId="54D919E9" w14:textId="77777777">
      <w:pPr>
        <w:numPr>
          <w:ilvl w:val="0"/>
          <w:numId w:val="2"/>
        </w:numPr>
      </w:pPr>
      <w:r>
        <w:t>✗</w:t>
      </w:r>
      <w:r>
        <w:t xml:space="preserve"> Modify locked scores without approval</w:t>
      </w:r>
    </w:p>
    <w:p w:rsidR="00BB1B37" w:rsidRDefault="00AB60D1" w14:paraId="71E3D70E" w14:textId="77777777">
      <w:r>
        <w:rPr>
          <w:b/>
        </w:rPr>
        <w:t>Head Judge:</w:t>
      </w:r>
    </w:p>
    <w:p w:rsidR="00BB1B37" w:rsidRDefault="00AB60D1" w14:paraId="49099C8C" w14:textId="77777777">
      <w:pPr>
        <w:numPr>
          <w:ilvl w:val="0"/>
          <w:numId w:val="2"/>
        </w:numPr>
      </w:pPr>
      <w:r>
        <w:t>✓</w:t>
      </w:r>
      <w:r>
        <w:t xml:space="preserve"> All Judge actions</w:t>
      </w:r>
    </w:p>
    <w:p w:rsidR="00BB1B37" w:rsidRDefault="00AB60D1" w14:paraId="2D771FB5" w14:textId="77777777">
      <w:pPr>
        <w:numPr>
          <w:ilvl w:val="0"/>
          <w:numId w:val="2"/>
        </w:numPr>
      </w:pPr>
      <w:r>
        <w:t>✓</w:t>
      </w:r>
      <w:r>
        <w:t xml:space="preserve"> Approve score modifications</w:t>
      </w:r>
    </w:p>
    <w:p w:rsidR="00BB1B37" w:rsidRDefault="00AB60D1" w14:paraId="3238F603" w14:textId="77777777">
      <w:pPr>
        <w:numPr>
          <w:ilvl w:val="0"/>
          <w:numId w:val="2"/>
        </w:numPr>
      </w:pPr>
      <w:r>
        <w:t>✓</w:t>
      </w:r>
      <w:r>
        <w:t xml:space="preserve"> View all scores</w:t>
      </w:r>
    </w:p>
    <w:p w:rsidR="00BB1B37" w:rsidRDefault="00AB60D1" w14:paraId="4CEC589C" w14:textId="77777777">
      <w:pPr>
        <w:numPr>
          <w:ilvl w:val="0"/>
          <w:numId w:val="2"/>
        </w:numPr>
      </w:pPr>
      <w:r>
        <w:t>✓</w:t>
      </w:r>
      <w:r>
        <w:t xml:space="preserve"> Remove judges</w:t>
      </w:r>
    </w:p>
    <w:p w:rsidR="00BB1B37" w:rsidRDefault="00AB60D1" w14:paraId="3406D9AE" w14:textId="77777777">
      <w:r>
        <w:rPr>
          <w:b/>
        </w:rPr>
        <w:t>Contest Admin:</w:t>
      </w:r>
    </w:p>
    <w:p w:rsidR="00BB1B37" w:rsidRDefault="00AB60D1" w14:paraId="201FDFFD" w14:textId="77777777">
      <w:pPr>
        <w:numPr>
          <w:ilvl w:val="0"/>
          <w:numId w:val="2"/>
        </w:numPr>
      </w:pPr>
      <w:r>
        <w:t>✓</w:t>
      </w:r>
      <w:r>
        <w:t xml:space="preserve"> Assign judges, setup modes</w:t>
      </w:r>
    </w:p>
    <w:p w:rsidR="00BB1B37" w:rsidRDefault="00AB60D1" w14:paraId="4AAC6F61" w14:textId="77777777">
      <w:pPr>
        <w:numPr>
          <w:ilvl w:val="0"/>
          <w:numId w:val="2"/>
        </w:numPr>
      </w:pPr>
      <w:r>
        <w:t>✓</w:t>
      </w:r>
      <w:r>
        <w:t xml:space="preserve"> Override any score (with audit)</w:t>
      </w:r>
    </w:p>
    <w:p w:rsidR="00BB1B37" w:rsidRDefault="00AB60D1" w14:paraId="10BE70CD" w14:textId="77777777">
      <w:pPr>
        <w:numPr>
          <w:ilvl w:val="0"/>
          <w:numId w:val="2"/>
        </w:numPr>
      </w:pPr>
      <w:r>
        <w:t>✓</w:t>
      </w:r>
      <w:r>
        <w:t xml:space="preserve"> View all protocols</w:t>
      </w:r>
    </w:p>
    <w:p w:rsidR="00BB1B37" w:rsidRDefault="00AB60D1" w14:paraId="56E63F7F" w14:textId="77777777">
      <w:r>
        <w:rPr>
          <w:b/>
        </w:rPr>
        <w:t>Platform Admin:</w:t>
      </w:r>
    </w:p>
    <w:p w:rsidR="00BB1B37" w:rsidRDefault="00AB60D1" w14:paraId="2F13FB04" w14:textId="77777777">
      <w:pPr>
        <w:numPr>
          <w:ilvl w:val="0"/>
          <w:numId w:val="2"/>
        </w:numPr>
      </w:pPr>
      <w:r>
        <w:t>✓</w:t>
      </w:r>
      <w:r>
        <w:t xml:space="preserve"> Everything</w:t>
      </w:r>
    </w:p>
    <w:p w:rsidR="00BB1B37" w:rsidRDefault="00AB60D1" w14:paraId="560AE29C" w14:textId="77777777">
      <w:pPr>
        <w:numPr>
          <w:ilvl w:val="0"/>
          <w:numId w:val="2"/>
        </w:numPr>
      </w:pPr>
      <w:r>
        <w:t>✓</w:t>
      </w:r>
      <w:r>
        <w:t xml:space="preserve"> Force unlock</w:t>
      </w:r>
    </w:p>
    <w:p w:rsidR="00BB1B37" w:rsidP="29C91FF7" w:rsidRDefault="00AB60D1" w14:paraId="078410A3" w14:textId="36980FD8">
      <w:pPr>
        <w:numPr>
          <w:ilvl w:val="0"/>
          <w:numId w:val="2"/>
        </w:numPr>
        <w:rPr/>
      </w:pPr>
      <w:r w:rsidR="00AB60D1">
        <w:rPr/>
        <w:t>✓</w:t>
      </w:r>
      <w:r w:rsidR="00AB60D1">
        <w:rPr/>
        <w:t xml:space="preserve"> Investigate fraud</w:t>
      </w:r>
    </w:p>
    <w:sectPr w:rsidR="00BB1B37">
      <w:pgSz w:w="11906" w:h="16838" w:orient="portrait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3C6F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1ED0F6">
      <w:start w:val="1"/>
      <w:numFmt w:val="decimal"/>
      <w:lvlText w:val=""/>
      <w:lvlJc w:val="left"/>
    </w:lvl>
    <w:lvl w:ilvl="2" w:tplc="05EED90A">
      <w:start w:val="1"/>
      <w:numFmt w:val="decimal"/>
      <w:lvlText w:val=""/>
      <w:lvlJc w:val="left"/>
    </w:lvl>
    <w:lvl w:ilvl="3" w:tplc="116E05B0">
      <w:start w:val="1"/>
      <w:numFmt w:val="decimal"/>
      <w:lvlText w:val=""/>
      <w:lvlJc w:val="left"/>
    </w:lvl>
    <w:lvl w:ilvl="4" w:tplc="897271CA">
      <w:start w:val="1"/>
      <w:numFmt w:val="decimal"/>
      <w:lvlText w:val=""/>
      <w:lvlJc w:val="left"/>
    </w:lvl>
    <w:lvl w:ilvl="5" w:tplc="B016BA84">
      <w:start w:val="1"/>
      <w:numFmt w:val="decimal"/>
      <w:lvlText w:val=""/>
      <w:lvlJc w:val="left"/>
    </w:lvl>
    <w:lvl w:ilvl="6" w:tplc="0FAA2DA6">
      <w:start w:val="1"/>
      <w:numFmt w:val="decimal"/>
      <w:lvlText w:val=""/>
      <w:lvlJc w:val="left"/>
    </w:lvl>
    <w:lvl w:ilvl="7" w:tplc="92E4D1BA">
      <w:start w:val="1"/>
      <w:numFmt w:val="decimal"/>
      <w:lvlText w:val=""/>
      <w:lvlJc w:val="left"/>
    </w:lvl>
    <w:lvl w:ilvl="8" w:tplc="557E43E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5F86E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C60A00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1E2C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94A3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18A0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3A30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4E5D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8443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BC11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E06DF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1C3006">
      <w:start w:val="1"/>
      <w:numFmt w:val="decimal"/>
      <w:lvlText w:val=""/>
      <w:lvlJc w:val="left"/>
    </w:lvl>
    <w:lvl w:ilvl="2" w:tplc="D390F404">
      <w:start w:val="1"/>
      <w:numFmt w:val="decimal"/>
      <w:lvlText w:val=""/>
      <w:lvlJc w:val="left"/>
    </w:lvl>
    <w:lvl w:ilvl="3" w:tplc="D8B4240E">
      <w:start w:val="1"/>
      <w:numFmt w:val="decimal"/>
      <w:lvlText w:val=""/>
      <w:lvlJc w:val="left"/>
    </w:lvl>
    <w:lvl w:ilvl="4" w:tplc="9AC06820">
      <w:start w:val="1"/>
      <w:numFmt w:val="decimal"/>
      <w:lvlText w:val=""/>
      <w:lvlJc w:val="left"/>
    </w:lvl>
    <w:lvl w:ilvl="5" w:tplc="F67CA9E4">
      <w:start w:val="1"/>
      <w:numFmt w:val="decimal"/>
      <w:lvlText w:val=""/>
      <w:lvlJc w:val="left"/>
    </w:lvl>
    <w:lvl w:ilvl="6" w:tplc="25069A76">
      <w:start w:val="1"/>
      <w:numFmt w:val="decimal"/>
      <w:lvlText w:val=""/>
      <w:lvlJc w:val="left"/>
    </w:lvl>
    <w:lvl w:ilvl="7" w:tplc="23CA4618">
      <w:start w:val="1"/>
      <w:numFmt w:val="decimal"/>
      <w:lvlText w:val=""/>
      <w:lvlJc w:val="left"/>
    </w:lvl>
    <w:lvl w:ilvl="8" w:tplc="73447BA6">
      <w:start w:val="1"/>
      <w:numFmt w:val="decimal"/>
      <w:lvlText w:val=""/>
      <w:lvlJc w:val="left"/>
    </w:lvl>
  </w:abstractNum>
  <w:num w:numId="1" w16cid:durableId="1091392408">
    <w:abstractNumId w:val="0"/>
  </w:num>
  <w:num w:numId="2" w16cid:durableId="1692143981">
    <w:abstractNumId w:val="1"/>
  </w:num>
  <w:num w:numId="3" w16cid:durableId="182087894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37"/>
    <w:rsid w:val="00AB60D1"/>
    <w:rsid w:val="00BB1B37"/>
    <w:rsid w:val="00F84821"/>
    <w:rsid w:val="23ED6FE8"/>
    <w:rsid w:val="29C91FF7"/>
    <w:rsid w:val="2CAA1592"/>
    <w:rsid w:val="359D5488"/>
    <w:rsid w:val="45BC8322"/>
    <w:rsid w:val="6024A267"/>
    <w:rsid w:val="68F7EFA2"/>
    <w:rsid w:val="715AC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69DA2AE"/>
  <w15:docId w15:val="{8C63F362-DFDD-4BB9-8A0F-BDCAE40BC7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  <w:style w:type="paragraph" w:styleId="FencedCode" w:customStyle="1">
    <w:name w:val="FencedCode"/>
    <w:pPr>
      <w:shd w:val="solid" w:color="E2E2E2" w:fill="auto"/>
    </w:pPr>
    <w:rPr>
      <w:rFonts w:ascii="Consolas" w:hAnsi="Consolas" w:eastAsia="Consolas" w:cs="Consolas"/>
      <w:sz w:val="20"/>
      <w:szCs w:val="20"/>
    </w:rPr>
  </w:style>
  <w:style w:type="paragraph" w:styleId="FencedCodesql" w:customStyle="1">
    <w:name w:val="FencedCode.sql"/>
    <w:pPr>
      <w:shd w:val="solid" w:color="E2E2E2" w:fill="auto"/>
    </w:pPr>
    <w:rPr>
      <w:rFonts w:ascii="Consolas" w:hAnsi="Consolas" w:eastAsia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11" ma:contentTypeDescription="Create a new document." ma:contentTypeScope="" ma:versionID="f15fd4f03752df02549dd59020562cdc">
  <xsd:schema xmlns:xsd="http://www.w3.org/2001/XMLSchema" xmlns:xs="http://www.w3.org/2001/XMLSchema" xmlns:p="http://schemas.microsoft.com/office/2006/metadata/properties" xmlns:ns2="cf266fc7-2e10-45b0-850c-4873f407485c" xmlns:ns3="e920723f-1a88-4a70-976f-3fcc33017d13" targetNamespace="http://schemas.microsoft.com/office/2006/metadata/properties" ma:root="true" ma:fieldsID="a9c4dde24a8418d8283ea4436765c218" ns2:_="" ns3:_="">
    <xsd:import namespace="cf266fc7-2e10-45b0-850c-4873f407485c"/>
    <xsd:import namespace="e920723f-1a88-4a70-976f-3fcc33017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66fc7-2e10-45b0-850c-4873f4074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760bb2-1e29-410e-94eb-554034d7d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0723f-1a88-4a70-976f-3fcc33017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92264f-5f2c-4f52-a9a2-ee7b78bd45c7}" ma:internalName="TaxCatchAll" ma:showField="CatchAllData" ma:web="e920723f-1a88-4a70-976f-3fcc33017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20723f-1a88-4a70-976f-3fcc33017d13" xsi:nil="true"/>
    <lcf76f155ced4ddcb4097134ff3c332f xmlns="cf266fc7-2e10-45b0-850c-4873f40748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748104-1F3A-4F8A-AD8A-D703716E2E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15304D-18F3-4368-8202-DB5629EE457F}"/>
</file>

<file path=customXml/itemProps3.xml><?xml version="1.0" encoding="utf-8"?>
<ds:datastoreItem xmlns:ds="http://schemas.openxmlformats.org/officeDocument/2006/customXml" ds:itemID="{1B77CEDC-2383-44A5-BC86-F4DF17E751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Vitaly Fatsky</cp:lastModifiedBy>
  <cp:revision>1</cp:revision>
  <dcterms:created xsi:type="dcterms:W3CDTF">2025-11-02T08:16:00Z</dcterms:created>
  <dcterms:modified xsi:type="dcterms:W3CDTF">2025-11-02T09:57:54Z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</Properties>
</file>